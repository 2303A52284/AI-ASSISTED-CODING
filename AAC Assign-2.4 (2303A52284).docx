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E66F" w14:textId="77777777" w:rsidR="00CD4A09" w:rsidRDefault="00CD4A09">
      <w:pPr>
        <w:pStyle w:val="BodyText"/>
      </w:pPr>
    </w:p>
    <w:p w14:paraId="410EEE84" w14:textId="77777777" w:rsidR="00CD4A09" w:rsidRDefault="00CD4A09">
      <w:pPr>
        <w:pStyle w:val="BodyText"/>
        <w:spacing w:before="108"/>
      </w:pPr>
    </w:p>
    <w:p w14:paraId="74E10EA6" w14:textId="6104B389" w:rsidR="00CD4A09" w:rsidRDefault="0024464C">
      <w:pPr>
        <w:ind w:left="3614" w:right="4476"/>
        <w:jc w:val="center"/>
        <w:rPr>
          <w:b/>
          <w:sz w:val="28"/>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w:t>
      </w:r>
      <w:r w:rsidR="00DA2108">
        <w:rPr>
          <w:b/>
          <w:spacing w:val="-2"/>
          <w:sz w:val="28"/>
          <w:u w:val="single"/>
        </w:rPr>
        <w:t>2</w:t>
      </w:r>
    </w:p>
    <w:p w14:paraId="78FBE831" w14:textId="77777777" w:rsidR="00CD4A09" w:rsidRDefault="0024464C">
      <w:pPr>
        <w:pStyle w:val="BodyText"/>
        <w:spacing w:before="4"/>
        <w:rPr>
          <w:b/>
          <w:sz w:val="8"/>
        </w:rPr>
      </w:pPr>
      <w:r>
        <w:rPr>
          <w:b/>
          <w:noProof/>
          <w:sz w:val="8"/>
          <w:lang w:val="en-IN" w:eastAsia="en-IN"/>
        </w:rPr>
        <w:drawing>
          <wp:anchor distT="0" distB="0" distL="0" distR="0" simplePos="0" relativeHeight="487587840" behindDoc="1" locked="0" layoutInCell="1" allowOverlap="1" wp14:anchorId="57FD86F6" wp14:editId="342F72EB">
            <wp:simplePos x="0" y="0"/>
            <wp:positionH relativeFrom="page">
              <wp:posOffset>771525</wp:posOffset>
            </wp:positionH>
            <wp:positionV relativeFrom="paragraph">
              <wp:posOffset>76694</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4625" cy="28575"/>
                    </a:xfrm>
                    <a:prstGeom prst="rect">
                      <a:avLst/>
                    </a:prstGeom>
                  </pic:spPr>
                </pic:pic>
              </a:graphicData>
            </a:graphic>
          </wp:anchor>
        </w:drawing>
      </w:r>
    </w:p>
    <w:p w14:paraId="7307A399" w14:textId="213FE705" w:rsidR="00CD4A09" w:rsidRDefault="0024464C">
      <w:pPr>
        <w:tabs>
          <w:tab w:val="left" w:pos="2466"/>
          <w:tab w:val="left" w:pos="4626"/>
        </w:tabs>
        <w:spacing w:before="111"/>
        <w:ind w:left="307" w:right="4835"/>
        <w:rPr>
          <w:b/>
          <w:sz w:val="24"/>
        </w:rPr>
      </w:pPr>
      <w:r>
        <w:rPr>
          <w:b/>
          <w:sz w:val="24"/>
        </w:rPr>
        <w:t>Name of Student</w:t>
      </w:r>
      <w:r>
        <w:rPr>
          <w:b/>
          <w:sz w:val="24"/>
        </w:rPr>
        <w:tab/>
        <w:t xml:space="preserve">: </w:t>
      </w:r>
      <w:r w:rsidR="00F65830">
        <w:rPr>
          <w:b/>
          <w:sz w:val="24"/>
        </w:rPr>
        <w:t>D. Venu madhav</w:t>
      </w:r>
      <w:r>
        <w:rPr>
          <w:b/>
          <w:sz w:val="24"/>
        </w:rPr>
        <w:tab/>
        <w:t>Batch</w:t>
      </w:r>
      <w:r w:rsidR="00091051">
        <w:rPr>
          <w:b/>
          <w:sz w:val="24"/>
        </w:rPr>
        <w:t>:42</w:t>
      </w:r>
      <w:r>
        <w:rPr>
          <w:b/>
          <w:spacing w:val="-15"/>
          <w:sz w:val="24"/>
        </w:rPr>
        <w:t xml:space="preserve"> </w:t>
      </w:r>
      <w:r>
        <w:rPr>
          <w:b/>
          <w:sz w:val="24"/>
        </w:rPr>
        <w:t>Enrollment No.</w:t>
      </w:r>
      <w:r>
        <w:rPr>
          <w:b/>
          <w:sz w:val="24"/>
        </w:rPr>
        <w:tab/>
        <w:t>: 2303A52</w:t>
      </w:r>
      <w:r w:rsidR="00091051">
        <w:rPr>
          <w:b/>
          <w:sz w:val="24"/>
        </w:rPr>
        <w:t>284</w:t>
      </w:r>
    </w:p>
    <w:p w14:paraId="071C11E8" w14:textId="77777777" w:rsidR="00CD4A09" w:rsidRDefault="0024464C">
      <w:pPr>
        <w:pStyle w:val="BodyText"/>
        <w:spacing w:before="8"/>
        <w:rPr>
          <w:b/>
          <w:sz w:val="5"/>
        </w:rPr>
      </w:pPr>
      <w:r>
        <w:rPr>
          <w:b/>
          <w:noProof/>
          <w:sz w:val="5"/>
          <w:lang w:val="en-IN" w:eastAsia="en-IN"/>
        </w:rPr>
        <w:drawing>
          <wp:anchor distT="0" distB="0" distL="0" distR="0" simplePos="0" relativeHeight="487588352" behindDoc="1" locked="0" layoutInCell="1" allowOverlap="1" wp14:anchorId="1B587C43" wp14:editId="2CA3D67B">
            <wp:simplePos x="0" y="0"/>
            <wp:positionH relativeFrom="page">
              <wp:posOffset>809625</wp:posOffset>
            </wp:positionH>
            <wp:positionV relativeFrom="paragraph">
              <wp:posOffset>57135</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24625" cy="28575"/>
                    </a:xfrm>
                    <a:prstGeom prst="rect">
                      <a:avLst/>
                    </a:prstGeom>
                  </pic:spPr>
                </pic:pic>
              </a:graphicData>
            </a:graphic>
          </wp:anchor>
        </w:drawing>
      </w:r>
    </w:p>
    <w:p w14:paraId="5AE7A55B" w14:textId="77777777" w:rsidR="00CD4A09" w:rsidRDefault="00CD4A09">
      <w:pPr>
        <w:pStyle w:val="BodyText"/>
        <w:rPr>
          <w:b/>
          <w:sz w:val="24"/>
        </w:rPr>
      </w:pPr>
    </w:p>
    <w:p w14:paraId="03BF771E" w14:textId="77777777" w:rsidR="00CD4A09" w:rsidRDefault="00CD4A09">
      <w:pPr>
        <w:pStyle w:val="BodyText"/>
        <w:spacing w:before="232"/>
        <w:rPr>
          <w:b/>
          <w:sz w:val="24"/>
        </w:rPr>
      </w:pPr>
    </w:p>
    <w:p w14:paraId="63497251" w14:textId="1C1FAA62" w:rsidR="00CD4A09" w:rsidRDefault="0024464C">
      <w:pPr>
        <w:spacing w:before="1"/>
        <w:ind w:left="307" w:right="1204"/>
        <w:rPr>
          <w:b/>
          <w:spacing w:val="-11"/>
          <w:sz w:val="28"/>
        </w:rPr>
      </w:pPr>
      <w:r>
        <w:rPr>
          <w:b/>
          <w:sz w:val="28"/>
        </w:rPr>
        <w:t>Task</w:t>
      </w:r>
      <w:r>
        <w:rPr>
          <w:b/>
          <w:spacing w:val="-11"/>
          <w:sz w:val="28"/>
        </w:rPr>
        <w:t xml:space="preserve"> </w:t>
      </w:r>
      <w:r>
        <w:rPr>
          <w:b/>
          <w:sz w:val="28"/>
        </w:rPr>
        <w:t>1:</w:t>
      </w:r>
      <w:r>
        <w:rPr>
          <w:b/>
          <w:spacing w:val="-11"/>
          <w:sz w:val="28"/>
        </w:rPr>
        <w:t xml:space="preserve"> </w:t>
      </w:r>
      <w:r w:rsidR="00DA2108" w:rsidRPr="00DA2108">
        <w:rPr>
          <w:b/>
          <w:spacing w:val="-11"/>
          <w:sz w:val="28"/>
        </w:rPr>
        <w:t>Book Class Generation</w:t>
      </w:r>
    </w:p>
    <w:p w14:paraId="51FBEBF4" w14:textId="77777777" w:rsidR="00DA2108" w:rsidRDefault="00DA2108">
      <w:pPr>
        <w:spacing w:before="1"/>
        <w:ind w:left="307" w:right="1204"/>
        <w:rPr>
          <w:b/>
          <w:spacing w:val="-11"/>
          <w:sz w:val="28"/>
        </w:rPr>
      </w:pPr>
    </w:p>
    <w:p w14:paraId="104FE7DE" w14:textId="77777777" w:rsidR="00DA2108" w:rsidRPr="00DA2108" w:rsidRDefault="00DA2108" w:rsidP="00DA2108">
      <w:pPr>
        <w:spacing w:before="1"/>
        <w:ind w:left="307" w:right="1204"/>
        <w:rPr>
          <w:b/>
          <w:sz w:val="28"/>
        </w:rPr>
      </w:pPr>
      <w:r w:rsidRPr="00DA2108">
        <w:rPr>
          <w:b/>
          <w:sz w:val="28"/>
        </w:rPr>
        <w:t>Use Cursor AI to generate a Python class Book with attributes title, author,</w:t>
      </w:r>
    </w:p>
    <w:p w14:paraId="0086D777" w14:textId="647EF10F" w:rsidR="00DA2108" w:rsidRDefault="00DA2108" w:rsidP="00DA2108">
      <w:pPr>
        <w:spacing w:before="1"/>
        <w:ind w:left="307" w:right="1204"/>
        <w:rPr>
          <w:b/>
          <w:sz w:val="28"/>
        </w:rPr>
      </w:pPr>
      <w:r w:rsidRPr="00DA2108">
        <w:rPr>
          <w:b/>
          <w:sz w:val="28"/>
        </w:rPr>
        <w:t xml:space="preserve">and a </w:t>
      </w:r>
      <w:proofErr w:type="gramStart"/>
      <w:r w:rsidRPr="00DA2108">
        <w:rPr>
          <w:b/>
          <w:sz w:val="28"/>
        </w:rPr>
        <w:t>summary(</w:t>
      </w:r>
      <w:proofErr w:type="gramEnd"/>
      <w:r w:rsidRPr="00DA2108">
        <w:rPr>
          <w:b/>
          <w:sz w:val="28"/>
        </w:rPr>
        <w:t>) method.</w:t>
      </w:r>
    </w:p>
    <w:p w14:paraId="131038EB" w14:textId="77777777" w:rsidR="00DA2108" w:rsidRDefault="00DA2108" w:rsidP="00DA2108">
      <w:pPr>
        <w:spacing w:before="280"/>
        <w:ind w:left="307"/>
        <w:rPr>
          <w:b/>
          <w:spacing w:val="-2"/>
          <w:sz w:val="28"/>
        </w:rPr>
      </w:pPr>
    </w:p>
    <w:p w14:paraId="78190FD3" w14:textId="7480FA53" w:rsidR="00DA2108" w:rsidRDefault="0024464C" w:rsidP="00DA2108">
      <w:pPr>
        <w:spacing w:before="280"/>
        <w:ind w:left="307"/>
        <w:rPr>
          <w:b/>
          <w:spacing w:val="-2"/>
          <w:sz w:val="28"/>
        </w:rPr>
      </w:pPr>
      <w:r>
        <w:rPr>
          <w:b/>
          <w:spacing w:val="-2"/>
          <w:sz w:val="28"/>
        </w:rPr>
        <w:t>Prompt:</w:t>
      </w:r>
    </w:p>
    <w:p w14:paraId="1F2C70AA" w14:textId="691224C2" w:rsidR="00DA2108" w:rsidRPr="00DA2108" w:rsidRDefault="00DA2108" w:rsidP="00DA2108">
      <w:pPr>
        <w:spacing w:before="280"/>
        <w:ind w:left="307"/>
        <w:rPr>
          <w:b/>
          <w:spacing w:val="-2"/>
          <w:sz w:val="28"/>
        </w:rPr>
      </w:pPr>
      <w:r w:rsidRPr="00DA2108">
        <w:rPr>
          <w:b/>
          <w:sz w:val="28"/>
        </w:rPr>
        <w:t xml:space="preserve">Generate a Python class named Book with attributes title, author, and a method </w:t>
      </w:r>
      <w:proofErr w:type="gramStart"/>
      <w:r w:rsidRPr="00DA2108">
        <w:rPr>
          <w:b/>
          <w:sz w:val="28"/>
        </w:rPr>
        <w:t>summary(</w:t>
      </w:r>
      <w:proofErr w:type="gramEnd"/>
      <w:r w:rsidRPr="00DA2108">
        <w:rPr>
          <w:b/>
          <w:sz w:val="28"/>
        </w:rPr>
        <w:t>) that returns book details.</w:t>
      </w:r>
    </w:p>
    <w:p w14:paraId="41D4CC75" w14:textId="34FE5D1C" w:rsidR="00CD4A09" w:rsidRDefault="00DA2108">
      <w:pPr>
        <w:spacing w:before="298"/>
        <w:ind w:left="307"/>
        <w:rPr>
          <w:b/>
          <w:sz w:val="28"/>
        </w:rPr>
      </w:pPr>
      <w:r>
        <w:rPr>
          <w:b/>
          <w:noProof/>
          <w:sz w:val="20"/>
          <w:lang w:val="en-IN" w:eastAsia="en-IN"/>
        </w:rPr>
        <w:drawing>
          <wp:anchor distT="0" distB="0" distL="0" distR="0" simplePos="0" relativeHeight="487588864" behindDoc="1" locked="0" layoutInCell="1" allowOverlap="1" wp14:anchorId="2467F2BE" wp14:editId="5CD04C32">
            <wp:simplePos x="0" y="0"/>
            <wp:positionH relativeFrom="page">
              <wp:posOffset>937260</wp:posOffset>
            </wp:positionH>
            <wp:positionV relativeFrom="paragraph">
              <wp:posOffset>481330</wp:posOffset>
            </wp:positionV>
            <wp:extent cx="5741670" cy="172974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a:extLst>
                        <a:ext uri="{28A0092B-C50C-407E-A947-70E740481C1C}">
                          <a14:useLocalDpi xmlns:a14="http://schemas.microsoft.com/office/drawing/2010/main" val="0"/>
                        </a:ext>
                      </a:extLst>
                    </a:blip>
                    <a:stretch>
                      <a:fillRect/>
                    </a:stretch>
                  </pic:blipFill>
                  <pic:spPr>
                    <a:xfrm>
                      <a:off x="0" y="0"/>
                      <a:ext cx="5741670" cy="1729740"/>
                    </a:xfrm>
                    <a:prstGeom prst="rect">
                      <a:avLst/>
                    </a:prstGeom>
                  </pic:spPr>
                </pic:pic>
              </a:graphicData>
            </a:graphic>
            <wp14:sizeRelV relativeFrom="margin">
              <wp14:pctHeight>0</wp14:pctHeight>
            </wp14:sizeRelV>
          </wp:anchor>
        </w:drawing>
      </w:r>
      <w:r>
        <w:rPr>
          <w:b/>
          <w:spacing w:val="-2"/>
          <w:sz w:val="28"/>
        </w:rPr>
        <w:t>Code:</w:t>
      </w:r>
    </w:p>
    <w:p w14:paraId="1BB473EE" w14:textId="301BC918" w:rsidR="00CD4A09" w:rsidRDefault="00CD4A09">
      <w:pPr>
        <w:pStyle w:val="BodyText"/>
        <w:spacing w:before="98"/>
        <w:rPr>
          <w:b/>
          <w:sz w:val="20"/>
        </w:rPr>
      </w:pPr>
    </w:p>
    <w:p w14:paraId="74D0399D" w14:textId="3D153855" w:rsidR="00CD4A09" w:rsidRDefault="00CD4A09">
      <w:pPr>
        <w:pStyle w:val="BodyText"/>
        <w:spacing w:before="19"/>
        <w:rPr>
          <w:b/>
        </w:rPr>
      </w:pPr>
    </w:p>
    <w:p w14:paraId="733F392A" w14:textId="1BFB5B06" w:rsidR="00CD4A09" w:rsidRDefault="00DA2108">
      <w:pPr>
        <w:spacing w:before="1"/>
        <w:ind w:left="307"/>
        <w:rPr>
          <w:b/>
          <w:sz w:val="28"/>
        </w:rPr>
      </w:pPr>
      <w:r>
        <w:rPr>
          <w:b/>
          <w:noProof/>
          <w:sz w:val="20"/>
          <w:lang w:val="en-IN" w:eastAsia="en-IN"/>
        </w:rPr>
        <w:drawing>
          <wp:anchor distT="0" distB="0" distL="0" distR="0" simplePos="0" relativeHeight="487589376" behindDoc="1" locked="0" layoutInCell="1" allowOverlap="1" wp14:anchorId="7BAF66F2" wp14:editId="2CC1A6B9">
            <wp:simplePos x="0" y="0"/>
            <wp:positionH relativeFrom="page">
              <wp:posOffset>952500</wp:posOffset>
            </wp:positionH>
            <wp:positionV relativeFrom="paragraph">
              <wp:posOffset>299720</wp:posOffset>
            </wp:positionV>
            <wp:extent cx="6027420" cy="10312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a:extLst>
                        <a:ext uri="{28A0092B-C50C-407E-A947-70E740481C1C}">
                          <a14:useLocalDpi xmlns:a14="http://schemas.microsoft.com/office/drawing/2010/main" val="0"/>
                        </a:ext>
                      </a:extLst>
                    </a:blip>
                    <a:stretch>
                      <a:fillRect/>
                    </a:stretch>
                  </pic:blipFill>
                  <pic:spPr>
                    <a:xfrm>
                      <a:off x="0" y="0"/>
                      <a:ext cx="6027420" cy="103124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B35AC10" w14:textId="77777777" w:rsidR="00CD4A09" w:rsidRDefault="00CD4A09">
      <w:pPr>
        <w:pStyle w:val="BodyText"/>
        <w:rPr>
          <w:b/>
          <w:sz w:val="20"/>
        </w:rPr>
        <w:sectPr w:rsidR="00CD4A09">
          <w:headerReference w:type="default" r:id="rId10"/>
          <w:type w:val="continuous"/>
          <w:pgSz w:w="11920" w:h="16840"/>
          <w:pgMar w:top="1200" w:right="283" w:bottom="280" w:left="1133" w:header="654" w:footer="0" w:gutter="0"/>
          <w:pgNumType w:start="1"/>
          <w:cols w:space="720"/>
        </w:sectPr>
      </w:pPr>
    </w:p>
    <w:p w14:paraId="7A555E4E" w14:textId="77777777" w:rsidR="00E30867" w:rsidRPr="00E30867" w:rsidRDefault="00E30867" w:rsidP="00E30867">
      <w:pPr>
        <w:pStyle w:val="BodyText"/>
        <w:rPr>
          <w:sz w:val="24"/>
          <w:szCs w:val="24"/>
          <w:lang w:val="en-IN"/>
        </w:rPr>
      </w:pPr>
      <w:r w:rsidRPr="00E30867">
        <w:rPr>
          <w:b/>
          <w:bCs/>
          <w:sz w:val="24"/>
          <w:szCs w:val="24"/>
          <w:lang w:val="en-IN"/>
        </w:rPr>
        <w:lastRenderedPageBreak/>
        <w:t xml:space="preserve">Generated code using inline prompt of GitHub Copilot in VS Code for creating a Python class named Book with attributes title and author. The logic demonstrates object-oriented programming by defining a constructor to initialize data members and a method </w:t>
      </w:r>
      <w:proofErr w:type="gramStart"/>
      <w:r w:rsidRPr="00E30867">
        <w:rPr>
          <w:b/>
          <w:bCs/>
          <w:sz w:val="24"/>
          <w:szCs w:val="24"/>
          <w:lang w:val="en-IN"/>
        </w:rPr>
        <w:t>summary(</w:t>
      </w:r>
      <w:proofErr w:type="gramEnd"/>
      <w:r w:rsidRPr="00E30867">
        <w:rPr>
          <w:b/>
          <w:bCs/>
          <w:sz w:val="24"/>
          <w:szCs w:val="24"/>
          <w:lang w:val="en-IN"/>
        </w:rPr>
        <w:t>) to return formatted book details. An object is created in the main block, and the method is invoked to display the book information, showcasing class creation, object instantiation, and method usage in Python.</w:t>
      </w:r>
    </w:p>
    <w:p w14:paraId="6B6D93D0" w14:textId="77777777" w:rsidR="00CD4A09" w:rsidRDefault="00CD4A09">
      <w:pPr>
        <w:pStyle w:val="BodyText"/>
      </w:pPr>
    </w:p>
    <w:p w14:paraId="65CC8CFE" w14:textId="77777777" w:rsidR="00CD4A09" w:rsidRDefault="00CD4A09">
      <w:pPr>
        <w:pStyle w:val="BodyText"/>
        <w:spacing w:before="321"/>
      </w:pPr>
    </w:p>
    <w:p w14:paraId="7405D679" w14:textId="2CEA055D" w:rsidR="00CD4A09" w:rsidRDefault="0024464C" w:rsidP="00E30867">
      <w:pPr>
        <w:spacing w:before="1"/>
        <w:ind w:left="307"/>
        <w:rPr>
          <w:b/>
          <w:spacing w:val="-9"/>
          <w:sz w:val="28"/>
        </w:rPr>
      </w:pPr>
      <w:r>
        <w:rPr>
          <w:b/>
          <w:sz w:val="28"/>
        </w:rPr>
        <w:t>Task</w:t>
      </w:r>
      <w:r>
        <w:rPr>
          <w:b/>
          <w:spacing w:val="-11"/>
          <w:sz w:val="28"/>
        </w:rPr>
        <w:t xml:space="preserve"> </w:t>
      </w:r>
      <w:r>
        <w:rPr>
          <w:b/>
          <w:sz w:val="28"/>
        </w:rPr>
        <w:t>2:</w:t>
      </w:r>
      <w:r>
        <w:rPr>
          <w:b/>
          <w:spacing w:val="-9"/>
          <w:sz w:val="28"/>
        </w:rPr>
        <w:t xml:space="preserve"> </w:t>
      </w:r>
      <w:r w:rsidR="00E30867" w:rsidRPr="00E30867">
        <w:rPr>
          <w:b/>
          <w:spacing w:val="-9"/>
          <w:sz w:val="28"/>
        </w:rPr>
        <w:t>Sorting Dictionaries with AI</w:t>
      </w:r>
    </w:p>
    <w:p w14:paraId="32331D27" w14:textId="77777777" w:rsidR="00E30867" w:rsidRDefault="00E30867" w:rsidP="00E30867">
      <w:pPr>
        <w:spacing w:before="1"/>
        <w:ind w:left="307"/>
        <w:rPr>
          <w:b/>
          <w:spacing w:val="-9"/>
          <w:sz w:val="28"/>
        </w:rPr>
      </w:pPr>
    </w:p>
    <w:p w14:paraId="56E55023" w14:textId="77777777" w:rsidR="00E30867" w:rsidRPr="00E30867" w:rsidRDefault="00E30867" w:rsidP="00E30867">
      <w:pPr>
        <w:spacing w:before="1"/>
        <w:ind w:left="307"/>
        <w:rPr>
          <w:b/>
          <w:sz w:val="28"/>
        </w:rPr>
      </w:pPr>
      <w:r w:rsidRPr="00E30867">
        <w:rPr>
          <w:b/>
          <w:sz w:val="28"/>
        </w:rPr>
        <w:t>Use Gemini and Cursor AI to generate code that sorts a list of dictionaries</w:t>
      </w:r>
    </w:p>
    <w:p w14:paraId="7DA6D1BC" w14:textId="364044A7" w:rsidR="00E30867" w:rsidRPr="00E30867" w:rsidRDefault="00E30867" w:rsidP="00E30867">
      <w:pPr>
        <w:spacing w:before="1"/>
        <w:ind w:left="307"/>
        <w:rPr>
          <w:b/>
          <w:sz w:val="28"/>
        </w:rPr>
      </w:pPr>
      <w:r w:rsidRPr="00E30867">
        <w:rPr>
          <w:b/>
          <w:sz w:val="28"/>
        </w:rPr>
        <w:t>by a key.</w:t>
      </w:r>
    </w:p>
    <w:p w14:paraId="1F01C6E9" w14:textId="77777777" w:rsidR="00CD4A09" w:rsidRDefault="00CD4A09">
      <w:pPr>
        <w:pStyle w:val="BodyText"/>
        <w:rPr>
          <w:b/>
        </w:rPr>
      </w:pPr>
    </w:p>
    <w:p w14:paraId="1B38E3DA" w14:textId="5A9690C2" w:rsidR="00CD4A09" w:rsidRDefault="0024464C" w:rsidP="00E30867">
      <w:pPr>
        <w:ind w:left="307"/>
        <w:rPr>
          <w:b/>
          <w:spacing w:val="-2"/>
          <w:sz w:val="28"/>
        </w:rPr>
      </w:pPr>
      <w:r>
        <w:rPr>
          <w:b/>
          <w:spacing w:val="-2"/>
          <w:sz w:val="28"/>
        </w:rPr>
        <w:t>Prompt:</w:t>
      </w:r>
    </w:p>
    <w:p w14:paraId="6EF07269" w14:textId="77777777" w:rsidR="00E30867" w:rsidRDefault="00E30867" w:rsidP="00E30867">
      <w:pPr>
        <w:ind w:left="307"/>
        <w:rPr>
          <w:b/>
          <w:spacing w:val="-2"/>
          <w:sz w:val="28"/>
        </w:rPr>
      </w:pPr>
    </w:p>
    <w:p w14:paraId="1452A965" w14:textId="77777777" w:rsidR="00E30867" w:rsidRPr="00E30867" w:rsidRDefault="00E30867" w:rsidP="00E30867">
      <w:pPr>
        <w:ind w:left="307"/>
        <w:rPr>
          <w:b/>
          <w:sz w:val="28"/>
          <w:lang w:val="en-IN"/>
        </w:rPr>
      </w:pPr>
      <w:r w:rsidRPr="00E30867">
        <w:rPr>
          <w:b/>
          <w:i/>
          <w:iCs/>
          <w:sz w:val="28"/>
          <w:lang w:val="en-IN"/>
        </w:rPr>
        <w:t>Sort user records by age.</w:t>
      </w:r>
    </w:p>
    <w:p w14:paraId="60D9CA87" w14:textId="28C479B3" w:rsidR="00E30867" w:rsidRPr="00E30867" w:rsidRDefault="00E30867" w:rsidP="00E30867">
      <w:pPr>
        <w:ind w:left="307"/>
        <w:rPr>
          <w:b/>
          <w:sz w:val="28"/>
        </w:rPr>
      </w:pPr>
    </w:p>
    <w:p w14:paraId="7089EC4C" w14:textId="0CFEDF2C" w:rsidR="00CD4A09" w:rsidRDefault="00293106">
      <w:pPr>
        <w:ind w:left="307"/>
        <w:rPr>
          <w:b/>
          <w:sz w:val="28"/>
        </w:rPr>
      </w:pPr>
      <w:r>
        <w:rPr>
          <w:b/>
          <w:noProof/>
          <w:sz w:val="20"/>
          <w:lang w:val="en-IN" w:eastAsia="en-IN"/>
        </w:rPr>
        <w:drawing>
          <wp:anchor distT="0" distB="0" distL="0" distR="0" simplePos="0" relativeHeight="487589888" behindDoc="1" locked="0" layoutInCell="1" allowOverlap="1" wp14:anchorId="01C372AF" wp14:editId="68457548">
            <wp:simplePos x="0" y="0"/>
            <wp:positionH relativeFrom="page">
              <wp:posOffset>944880</wp:posOffset>
            </wp:positionH>
            <wp:positionV relativeFrom="paragraph">
              <wp:posOffset>325755</wp:posOffset>
            </wp:positionV>
            <wp:extent cx="5638800" cy="2080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a:extLst>
                        <a:ext uri="{28A0092B-C50C-407E-A947-70E740481C1C}">
                          <a14:useLocalDpi xmlns:a14="http://schemas.microsoft.com/office/drawing/2010/main" val="0"/>
                        </a:ext>
                      </a:extLst>
                    </a:blip>
                    <a:stretch>
                      <a:fillRect/>
                    </a:stretch>
                  </pic:blipFill>
                  <pic:spPr>
                    <a:xfrm>
                      <a:off x="0" y="0"/>
                      <a:ext cx="5638800" cy="208026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763B1219" w14:textId="2524B9F6" w:rsidR="00CD4A09" w:rsidRDefault="00CD4A09">
      <w:pPr>
        <w:pStyle w:val="BodyText"/>
        <w:spacing w:before="226"/>
        <w:rPr>
          <w:b/>
          <w:sz w:val="20"/>
        </w:rPr>
      </w:pPr>
    </w:p>
    <w:p w14:paraId="533237E6" w14:textId="77777777" w:rsidR="00CD4A09" w:rsidRDefault="00CD4A09">
      <w:pPr>
        <w:pStyle w:val="BodyText"/>
        <w:spacing w:before="138"/>
        <w:rPr>
          <w:b/>
        </w:rPr>
      </w:pPr>
    </w:p>
    <w:p w14:paraId="48976545" w14:textId="6E06ADFD" w:rsidR="00CD4A09" w:rsidRDefault="00293106">
      <w:pPr>
        <w:ind w:left="307"/>
        <w:rPr>
          <w:b/>
          <w:sz w:val="28"/>
        </w:rPr>
      </w:pPr>
      <w:r>
        <w:rPr>
          <w:b/>
          <w:noProof/>
          <w:sz w:val="20"/>
          <w:lang w:val="en-IN" w:eastAsia="en-IN"/>
        </w:rPr>
        <w:drawing>
          <wp:anchor distT="0" distB="0" distL="0" distR="0" simplePos="0" relativeHeight="487590400" behindDoc="1" locked="0" layoutInCell="1" allowOverlap="1" wp14:anchorId="7D80628E" wp14:editId="6E38227A">
            <wp:simplePos x="0" y="0"/>
            <wp:positionH relativeFrom="page">
              <wp:posOffset>838200</wp:posOffset>
            </wp:positionH>
            <wp:positionV relativeFrom="paragraph">
              <wp:posOffset>279400</wp:posOffset>
            </wp:positionV>
            <wp:extent cx="5974080" cy="1714500"/>
            <wp:effectExtent l="0" t="0" r="762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a:extLst>
                        <a:ext uri="{28A0092B-C50C-407E-A947-70E740481C1C}">
                          <a14:useLocalDpi xmlns:a14="http://schemas.microsoft.com/office/drawing/2010/main" val="0"/>
                        </a:ext>
                      </a:extLst>
                    </a:blip>
                    <a:stretch>
                      <a:fillRect/>
                    </a:stretch>
                  </pic:blipFill>
                  <pic:spPr>
                    <a:xfrm>
                      <a:off x="0" y="0"/>
                      <a:ext cx="5974080" cy="17145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314E56D" w14:textId="7B00F011" w:rsidR="00CD4A09" w:rsidRDefault="00CD4A09">
      <w:pPr>
        <w:pStyle w:val="BodyText"/>
        <w:spacing w:before="225"/>
        <w:rPr>
          <w:b/>
          <w:sz w:val="20"/>
        </w:rPr>
      </w:pPr>
    </w:p>
    <w:p w14:paraId="03B26CE1" w14:textId="77777777" w:rsidR="00CD4A09" w:rsidRDefault="00CD4A09">
      <w:pPr>
        <w:pStyle w:val="BodyText"/>
        <w:rPr>
          <w:b/>
          <w:sz w:val="20"/>
        </w:rPr>
        <w:sectPr w:rsidR="00CD4A09">
          <w:headerReference w:type="default" r:id="rId13"/>
          <w:pgSz w:w="11920" w:h="16840"/>
          <w:pgMar w:top="2280" w:right="283" w:bottom="280" w:left="1133" w:header="654" w:footer="0" w:gutter="0"/>
          <w:cols w:space="720"/>
        </w:sectPr>
      </w:pPr>
    </w:p>
    <w:p w14:paraId="13507E89" w14:textId="6E5B0729" w:rsidR="00CD4A09" w:rsidRDefault="00293106" w:rsidP="00293106">
      <w:pPr>
        <w:pStyle w:val="BodyText"/>
      </w:pPr>
      <w:r w:rsidRPr="00293106">
        <w:rPr>
          <w:b/>
          <w:bCs/>
        </w:rPr>
        <w:lastRenderedPageBreak/>
        <w:t xml:space="preserve">Generated code using inline prompt of GitHub Copilot in VS Code to sort user records stored as a list of dictionaries. The logic uses Python’s built-in </w:t>
      </w:r>
      <w:proofErr w:type="gramStart"/>
      <w:r w:rsidRPr="00293106">
        <w:rPr>
          <w:b/>
          <w:bCs/>
        </w:rPr>
        <w:t>sorted(</w:t>
      </w:r>
      <w:proofErr w:type="gramEnd"/>
      <w:r w:rsidRPr="00293106">
        <w:rPr>
          <w:b/>
          <w:bCs/>
        </w:rPr>
        <w:t xml:space="preserve">) function with a lambda expression as the key to arrange records based on </w:t>
      </w:r>
      <w:proofErr w:type="spellStart"/>
      <w:r w:rsidRPr="00293106">
        <w:rPr>
          <w:b/>
          <w:bCs/>
        </w:rPr>
        <w:t>course_id</w:t>
      </w:r>
      <w:proofErr w:type="spellEnd"/>
      <w:r w:rsidRPr="00293106">
        <w:rPr>
          <w:b/>
          <w:bCs/>
        </w:rPr>
        <w:t>. This approach efficiently organizes structured data without modifying the original list, demonstrating the use of higher-order functions, lambda expressions, and dictionary-based data handling in Python. The sorted records are then iterated and printed in an ordered manner</w:t>
      </w:r>
      <w:r w:rsidRPr="00293106">
        <w:t>.</w:t>
      </w:r>
    </w:p>
    <w:p w14:paraId="12130957" w14:textId="77777777" w:rsidR="00CD4A09" w:rsidRDefault="00CD4A09">
      <w:pPr>
        <w:pStyle w:val="BodyText"/>
        <w:spacing w:before="155"/>
      </w:pPr>
    </w:p>
    <w:p w14:paraId="5F1B041D" w14:textId="4EF3E449" w:rsidR="00CD4A09" w:rsidRDefault="0024464C" w:rsidP="00293106">
      <w:pPr>
        <w:spacing w:line="420" w:lineRule="auto"/>
        <w:ind w:left="307" w:right="1204"/>
        <w:rPr>
          <w:b/>
          <w:spacing w:val="-8"/>
          <w:sz w:val="28"/>
        </w:rPr>
      </w:pPr>
      <w:r>
        <w:rPr>
          <w:b/>
          <w:sz w:val="28"/>
        </w:rPr>
        <w:t>Task</w:t>
      </w:r>
      <w:r>
        <w:rPr>
          <w:b/>
          <w:spacing w:val="-8"/>
          <w:sz w:val="28"/>
        </w:rPr>
        <w:t xml:space="preserve"> </w:t>
      </w:r>
      <w:r>
        <w:rPr>
          <w:b/>
          <w:sz w:val="28"/>
        </w:rPr>
        <w:t>3:</w:t>
      </w:r>
      <w:r>
        <w:rPr>
          <w:b/>
          <w:spacing w:val="-8"/>
          <w:sz w:val="28"/>
        </w:rPr>
        <w:t xml:space="preserve"> </w:t>
      </w:r>
      <w:r w:rsidR="00293106" w:rsidRPr="00293106">
        <w:rPr>
          <w:b/>
          <w:spacing w:val="-8"/>
          <w:sz w:val="28"/>
        </w:rPr>
        <w:t>Calculator Using Functions</w:t>
      </w:r>
    </w:p>
    <w:p w14:paraId="09154AF0" w14:textId="77777777" w:rsidR="00293106" w:rsidRPr="00293106" w:rsidRDefault="00293106" w:rsidP="00293106">
      <w:pPr>
        <w:spacing w:line="420" w:lineRule="auto"/>
        <w:ind w:left="307" w:right="1204"/>
        <w:rPr>
          <w:b/>
          <w:spacing w:val="-8"/>
          <w:sz w:val="28"/>
        </w:rPr>
      </w:pPr>
      <w:r w:rsidRPr="00293106">
        <w:rPr>
          <w:b/>
          <w:spacing w:val="-8"/>
          <w:sz w:val="28"/>
        </w:rPr>
        <w:t>Ask Gemini to generate a calculator using functions and explain how it</w:t>
      </w:r>
    </w:p>
    <w:p w14:paraId="25E00653" w14:textId="10E887A5" w:rsidR="00293106" w:rsidRPr="00293106" w:rsidRDefault="00293106" w:rsidP="00293106">
      <w:pPr>
        <w:spacing w:line="420" w:lineRule="auto"/>
        <w:ind w:left="307" w:right="1204"/>
        <w:rPr>
          <w:b/>
          <w:spacing w:val="-8"/>
          <w:sz w:val="28"/>
        </w:rPr>
      </w:pPr>
      <w:r w:rsidRPr="00293106">
        <w:rPr>
          <w:b/>
          <w:spacing w:val="-8"/>
          <w:sz w:val="28"/>
        </w:rPr>
        <w:t>works.</w:t>
      </w:r>
    </w:p>
    <w:p w14:paraId="2A79B849" w14:textId="77777777" w:rsidR="00CD4A09" w:rsidRDefault="00CD4A09">
      <w:pPr>
        <w:pStyle w:val="BodyText"/>
        <w:spacing w:before="140"/>
        <w:rPr>
          <w:b/>
        </w:rPr>
      </w:pPr>
    </w:p>
    <w:p w14:paraId="63C1CD55" w14:textId="44AAB4AB" w:rsidR="00293106" w:rsidRDefault="0024464C" w:rsidP="00293106">
      <w:pPr>
        <w:ind w:left="307"/>
        <w:rPr>
          <w:b/>
          <w:spacing w:val="-2"/>
          <w:sz w:val="28"/>
        </w:rPr>
      </w:pPr>
      <w:r>
        <w:rPr>
          <w:b/>
          <w:spacing w:val="-2"/>
          <w:sz w:val="28"/>
        </w:rPr>
        <w:t>Prompt:</w:t>
      </w:r>
    </w:p>
    <w:p w14:paraId="1EBB83A9" w14:textId="5F0910B1" w:rsidR="00293106" w:rsidRPr="00293106" w:rsidRDefault="00293106" w:rsidP="00293106">
      <w:pPr>
        <w:ind w:left="307"/>
        <w:rPr>
          <w:b/>
          <w:sz w:val="28"/>
        </w:rPr>
      </w:pPr>
      <w:r w:rsidRPr="00293106">
        <w:rPr>
          <w:b/>
          <w:sz w:val="28"/>
        </w:rPr>
        <w:t xml:space="preserve">add a function to review a basic calculator module using functions and explain how it </w:t>
      </w:r>
      <w:proofErr w:type="spellStart"/>
      <w:r w:rsidRPr="00293106">
        <w:rPr>
          <w:b/>
          <w:sz w:val="28"/>
        </w:rPr>
        <w:t>works.#add</w:t>
      </w:r>
      <w:proofErr w:type="spellEnd"/>
      <w:r w:rsidRPr="00293106">
        <w:rPr>
          <w:b/>
          <w:sz w:val="28"/>
        </w:rPr>
        <w:t xml:space="preserve"> </w:t>
      </w:r>
      <w:proofErr w:type="spellStart"/>
      <w:r w:rsidRPr="00293106">
        <w:rPr>
          <w:b/>
          <w:sz w:val="28"/>
        </w:rPr>
        <w:t>chossing</w:t>
      </w:r>
      <w:proofErr w:type="spellEnd"/>
      <w:r w:rsidRPr="00293106">
        <w:rPr>
          <w:b/>
          <w:sz w:val="28"/>
        </w:rPr>
        <w:t xml:space="preserve"> options for the user to choose from the calculator </w:t>
      </w:r>
      <w:proofErr w:type="spellStart"/>
      <w:r w:rsidRPr="00293106">
        <w:rPr>
          <w:b/>
          <w:sz w:val="28"/>
        </w:rPr>
        <w:t>functions.print</w:t>
      </w:r>
      <w:proofErr w:type="spellEnd"/>
      <w:r w:rsidRPr="00293106">
        <w:rPr>
          <w:b/>
          <w:sz w:val="28"/>
        </w:rPr>
        <w:t xml:space="preserve"> the result of the chosen function and print the result of the chosen function if i select add they only add print add only </w:t>
      </w:r>
      <w:proofErr w:type="spellStart"/>
      <w:r w:rsidRPr="00293106">
        <w:rPr>
          <w:b/>
          <w:sz w:val="28"/>
        </w:rPr>
        <w:t>dont</w:t>
      </w:r>
      <w:proofErr w:type="spellEnd"/>
      <w:r w:rsidRPr="00293106">
        <w:rPr>
          <w:b/>
          <w:sz w:val="28"/>
        </w:rPr>
        <w:t xml:space="preserve"> want other functions to be printed.</w:t>
      </w:r>
    </w:p>
    <w:p w14:paraId="604302A9" w14:textId="3AE4F8D8" w:rsidR="00CD4A09" w:rsidRDefault="00CD4A09">
      <w:pPr>
        <w:pStyle w:val="BodyText"/>
        <w:spacing w:before="119"/>
      </w:pPr>
    </w:p>
    <w:p w14:paraId="05C9F88C" w14:textId="3677C07F" w:rsidR="00CD4A09" w:rsidRDefault="004C4F13">
      <w:pPr>
        <w:ind w:left="307"/>
        <w:rPr>
          <w:b/>
          <w:sz w:val="28"/>
        </w:rPr>
      </w:pPr>
      <w:r>
        <w:rPr>
          <w:b/>
          <w:noProof/>
          <w:sz w:val="20"/>
          <w:lang w:val="en-IN" w:eastAsia="en-IN"/>
        </w:rPr>
        <w:drawing>
          <wp:anchor distT="0" distB="0" distL="0" distR="0" simplePos="0" relativeHeight="487590912" behindDoc="1" locked="0" layoutInCell="1" allowOverlap="1" wp14:anchorId="7B336C71" wp14:editId="78437D43">
            <wp:simplePos x="0" y="0"/>
            <wp:positionH relativeFrom="margin">
              <wp:align>right</wp:align>
            </wp:positionH>
            <wp:positionV relativeFrom="paragraph">
              <wp:posOffset>269240</wp:posOffset>
            </wp:positionV>
            <wp:extent cx="7025640" cy="1600200"/>
            <wp:effectExtent l="0" t="0" r="381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a:extLst>
                        <a:ext uri="{28A0092B-C50C-407E-A947-70E740481C1C}">
                          <a14:useLocalDpi xmlns:a14="http://schemas.microsoft.com/office/drawing/2010/main" val="0"/>
                        </a:ext>
                      </a:extLst>
                    </a:blip>
                    <a:stretch>
                      <a:fillRect/>
                    </a:stretch>
                  </pic:blipFill>
                  <pic:spPr>
                    <a:xfrm>
                      <a:off x="0" y="0"/>
                      <a:ext cx="7025640" cy="16002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3050BC99" w14:textId="68F09CF1" w:rsidR="00CD4A09" w:rsidRDefault="00CD4A09">
      <w:pPr>
        <w:pStyle w:val="BodyText"/>
        <w:rPr>
          <w:b/>
          <w:sz w:val="20"/>
        </w:rPr>
      </w:pPr>
    </w:p>
    <w:p w14:paraId="1257A937" w14:textId="77777777" w:rsidR="00CD4A09" w:rsidRDefault="00E23D42" w:rsidP="00E23D42">
      <w:pPr>
        <w:pStyle w:val="BodyText"/>
        <w:spacing w:before="5"/>
        <w:rPr>
          <w:b/>
          <w:sz w:val="20"/>
        </w:rPr>
      </w:pPr>
      <w:r>
        <w:rPr>
          <w:b/>
          <w:noProof/>
          <w:sz w:val="20"/>
          <w:lang w:val="en-IN" w:eastAsia="en-IN"/>
        </w:rPr>
        <w:drawing>
          <wp:inline distT="0" distB="0" distL="0" distR="0" wp14:anchorId="23F16533" wp14:editId="175E1615">
            <wp:extent cx="2565400" cy="1956802"/>
            <wp:effectExtent l="0" t="0" r="6350" b="5715"/>
            <wp:docPr id="356369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9953" name="Picture 356369953"/>
                    <pic:cNvPicPr/>
                  </pic:nvPicPr>
                  <pic:blipFill>
                    <a:blip r:embed="rId15">
                      <a:extLst>
                        <a:ext uri="{28A0092B-C50C-407E-A947-70E740481C1C}">
                          <a14:useLocalDpi xmlns:a14="http://schemas.microsoft.com/office/drawing/2010/main" val="0"/>
                        </a:ext>
                      </a:extLst>
                    </a:blip>
                    <a:stretch>
                      <a:fillRect/>
                    </a:stretch>
                  </pic:blipFill>
                  <pic:spPr>
                    <a:xfrm>
                      <a:off x="0" y="0"/>
                      <a:ext cx="2775824" cy="2117306"/>
                    </a:xfrm>
                    <a:prstGeom prst="rect">
                      <a:avLst/>
                    </a:prstGeom>
                  </pic:spPr>
                </pic:pic>
              </a:graphicData>
            </a:graphic>
          </wp:inline>
        </w:drawing>
      </w:r>
      <w:r>
        <w:rPr>
          <w:b/>
          <w:noProof/>
          <w:sz w:val="20"/>
          <w:lang w:val="en-IN" w:eastAsia="en-IN"/>
        </w:rPr>
        <w:drawing>
          <wp:inline distT="0" distB="0" distL="0" distR="0" wp14:anchorId="089053AC" wp14:editId="53373FCD">
            <wp:extent cx="4046220" cy="1965960"/>
            <wp:effectExtent l="0" t="0" r="0" b="0"/>
            <wp:docPr id="1280951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1282" name="Picture 1280951282"/>
                    <pic:cNvPicPr/>
                  </pic:nvPicPr>
                  <pic:blipFill>
                    <a:blip r:embed="rId16">
                      <a:extLst>
                        <a:ext uri="{28A0092B-C50C-407E-A947-70E740481C1C}">
                          <a14:useLocalDpi xmlns:a14="http://schemas.microsoft.com/office/drawing/2010/main" val="0"/>
                        </a:ext>
                      </a:extLst>
                    </a:blip>
                    <a:stretch>
                      <a:fillRect/>
                    </a:stretch>
                  </pic:blipFill>
                  <pic:spPr>
                    <a:xfrm>
                      <a:off x="0" y="0"/>
                      <a:ext cx="4046800" cy="1966242"/>
                    </a:xfrm>
                    <a:prstGeom prst="rect">
                      <a:avLst/>
                    </a:prstGeom>
                  </pic:spPr>
                </pic:pic>
              </a:graphicData>
            </a:graphic>
          </wp:inline>
        </w:drawing>
      </w:r>
    </w:p>
    <w:p w14:paraId="421BA38E" w14:textId="77777777" w:rsidR="00E23D42" w:rsidRDefault="00E23D42" w:rsidP="00E23D42">
      <w:pPr>
        <w:pStyle w:val="BodyText"/>
        <w:spacing w:before="5"/>
        <w:rPr>
          <w:b/>
          <w:sz w:val="20"/>
        </w:rPr>
      </w:pPr>
    </w:p>
    <w:p w14:paraId="75FCC20A" w14:textId="77777777" w:rsidR="00E23D42" w:rsidRDefault="00E23D42" w:rsidP="00E23D42">
      <w:pPr>
        <w:pStyle w:val="BodyText"/>
        <w:spacing w:before="5"/>
        <w:rPr>
          <w:b/>
          <w:sz w:val="20"/>
        </w:rPr>
      </w:pPr>
    </w:p>
    <w:p w14:paraId="114FEBA2" w14:textId="77777777" w:rsidR="00E23D42" w:rsidRDefault="00E23D42" w:rsidP="00E23D42">
      <w:pPr>
        <w:pStyle w:val="BodyText"/>
        <w:spacing w:before="5"/>
        <w:rPr>
          <w:b/>
          <w:sz w:val="20"/>
        </w:rPr>
      </w:pPr>
    </w:p>
    <w:p w14:paraId="1015FE9D" w14:textId="641A97AB" w:rsidR="00E23D42" w:rsidRDefault="00E23D42" w:rsidP="00E23D42">
      <w:pPr>
        <w:pStyle w:val="BodyText"/>
        <w:spacing w:before="5"/>
        <w:rPr>
          <w:b/>
          <w:sz w:val="20"/>
        </w:rPr>
        <w:sectPr w:rsidR="00E23D42">
          <w:pgSz w:w="11920" w:h="16840"/>
          <w:pgMar w:top="2280" w:right="283" w:bottom="280" w:left="1133" w:header="654" w:footer="0" w:gutter="0"/>
          <w:cols w:space="720"/>
        </w:sectPr>
      </w:pPr>
    </w:p>
    <w:p w14:paraId="03DDF035" w14:textId="77777777" w:rsidR="00E23D42" w:rsidRDefault="00E23D42">
      <w:pPr>
        <w:pStyle w:val="BodyText"/>
        <w:rPr>
          <w:b/>
          <w:sz w:val="20"/>
        </w:rPr>
      </w:pPr>
    </w:p>
    <w:p w14:paraId="3A2576F1" w14:textId="77777777" w:rsidR="00CD4A09" w:rsidRDefault="00CD4A09">
      <w:pPr>
        <w:pStyle w:val="BodyText"/>
        <w:spacing w:before="116"/>
        <w:rPr>
          <w:b/>
          <w:sz w:val="20"/>
        </w:rPr>
      </w:pPr>
    </w:p>
    <w:p w14:paraId="4A50C0C9" w14:textId="2B9A4D21" w:rsidR="00CD4A09" w:rsidRDefault="0024464C">
      <w:pPr>
        <w:pStyle w:val="BodyText"/>
        <w:ind w:left="468"/>
        <w:rPr>
          <w:sz w:val="20"/>
        </w:rPr>
      </w:pPr>
      <w:r>
        <w:rPr>
          <w:noProof/>
          <w:sz w:val="20"/>
          <w:lang w:val="en-IN" w:eastAsia="en-IN"/>
        </w:rPr>
        <w:drawing>
          <wp:inline distT="0" distB="0" distL="0" distR="0" wp14:anchorId="28E5F878" wp14:editId="27CFEF28">
            <wp:extent cx="3124200" cy="1670050"/>
            <wp:effectExtent l="0" t="0" r="0" b="635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a:extLst>
                        <a:ext uri="{28A0092B-C50C-407E-A947-70E740481C1C}">
                          <a14:useLocalDpi xmlns:a14="http://schemas.microsoft.com/office/drawing/2010/main" val="0"/>
                        </a:ext>
                      </a:extLst>
                    </a:blip>
                    <a:stretch>
                      <a:fillRect/>
                    </a:stretch>
                  </pic:blipFill>
                  <pic:spPr>
                    <a:xfrm>
                      <a:off x="0" y="0"/>
                      <a:ext cx="3172504" cy="1695871"/>
                    </a:xfrm>
                    <a:prstGeom prst="rect">
                      <a:avLst/>
                    </a:prstGeom>
                  </pic:spPr>
                </pic:pic>
              </a:graphicData>
            </a:graphic>
          </wp:inline>
        </w:drawing>
      </w:r>
      <w:r w:rsidR="00E23D42">
        <w:rPr>
          <w:noProof/>
          <w:sz w:val="20"/>
          <w:lang w:val="en-IN" w:eastAsia="en-IN"/>
        </w:rPr>
        <w:drawing>
          <wp:inline distT="0" distB="0" distL="0" distR="0" wp14:anchorId="598DB3E4" wp14:editId="39359CBD">
            <wp:extent cx="2385060" cy="1666875"/>
            <wp:effectExtent l="0" t="0" r="0" b="9525"/>
            <wp:docPr id="1770973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73462" name="Picture 1770973462"/>
                    <pic:cNvPicPr/>
                  </pic:nvPicPr>
                  <pic:blipFill>
                    <a:blip r:embed="rId18">
                      <a:extLst>
                        <a:ext uri="{28A0092B-C50C-407E-A947-70E740481C1C}">
                          <a14:useLocalDpi xmlns:a14="http://schemas.microsoft.com/office/drawing/2010/main" val="0"/>
                        </a:ext>
                      </a:extLst>
                    </a:blip>
                    <a:stretch>
                      <a:fillRect/>
                    </a:stretch>
                  </pic:blipFill>
                  <pic:spPr>
                    <a:xfrm>
                      <a:off x="0" y="0"/>
                      <a:ext cx="2385408" cy="1667118"/>
                    </a:xfrm>
                    <a:prstGeom prst="rect">
                      <a:avLst/>
                    </a:prstGeom>
                  </pic:spPr>
                </pic:pic>
              </a:graphicData>
            </a:graphic>
          </wp:inline>
        </w:drawing>
      </w:r>
    </w:p>
    <w:p w14:paraId="1700B291" w14:textId="77777777" w:rsidR="00CD4A09" w:rsidRDefault="00CD4A09">
      <w:pPr>
        <w:pStyle w:val="BodyText"/>
        <w:spacing w:before="188"/>
        <w:rPr>
          <w:b/>
        </w:rPr>
      </w:pPr>
    </w:p>
    <w:p w14:paraId="10CF2C76" w14:textId="77777777" w:rsidR="00CD4A09" w:rsidRDefault="0024464C">
      <w:pPr>
        <w:ind w:left="307"/>
        <w:rPr>
          <w:b/>
          <w:sz w:val="28"/>
        </w:rPr>
      </w:pPr>
      <w:r>
        <w:rPr>
          <w:b/>
          <w:spacing w:val="-2"/>
          <w:sz w:val="28"/>
        </w:rPr>
        <w:t>Justification:</w:t>
      </w:r>
    </w:p>
    <w:p w14:paraId="71E666DD" w14:textId="71D8F470" w:rsidR="00CD4A09" w:rsidRPr="00E23D42" w:rsidRDefault="00E23D42" w:rsidP="00E23D42">
      <w:pPr>
        <w:pStyle w:val="BodyText"/>
        <w:spacing w:before="122"/>
        <w:jc w:val="both"/>
        <w:rPr>
          <w:b/>
          <w:bCs/>
        </w:rPr>
      </w:pPr>
      <w:r w:rsidRPr="00E23D42">
        <w:rPr>
          <w:b/>
          <w:bCs/>
        </w:rPr>
        <w:t>Generated code using inline prompt of GitHub Copilot in VS Code to review and implement a basic calculator module using functions. The logic defines separate functions for each arithmetic operation such as addition, subtraction, multiplication, division, modulus, power, square, cube, and square root. A menu-driven approach is used to allow the user to choose a specific operation, and conditional statements ensure that only the selected function is executed and displayed. User inputs are taken dynamically based on the chosen operation, demonstrating modular programming, code reusability, and clear separation of logic. This implementation improves readability, maintainability, and user interaction in a calculator application.</w:t>
      </w:r>
    </w:p>
    <w:p w14:paraId="526C5F2A" w14:textId="44CDE2EA" w:rsidR="00CD4A09" w:rsidRPr="00E23D42" w:rsidRDefault="0024464C" w:rsidP="00E23D42">
      <w:pPr>
        <w:spacing w:line="640" w:lineRule="atLeast"/>
        <w:ind w:left="307" w:right="1204"/>
        <w:rPr>
          <w:b/>
          <w:spacing w:val="-9"/>
          <w:sz w:val="28"/>
          <w:lang w:val="en-IN"/>
        </w:rPr>
      </w:pPr>
      <w:r>
        <w:rPr>
          <w:b/>
          <w:sz w:val="28"/>
        </w:rPr>
        <w:t>Task</w:t>
      </w:r>
      <w:r>
        <w:rPr>
          <w:b/>
          <w:spacing w:val="-9"/>
          <w:sz w:val="28"/>
        </w:rPr>
        <w:t xml:space="preserve"> </w:t>
      </w:r>
      <w:r>
        <w:rPr>
          <w:b/>
          <w:sz w:val="28"/>
        </w:rPr>
        <w:t>4:</w:t>
      </w:r>
      <w:r w:rsidR="00E23D42">
        <w:rPr>
          <w:b/>
          <w:spacing w:val="-9"/>
          <w:sz w:val="28"/>
        </w:rPr>
        <w:t xml:space="preserve"> # </w:t>
      </w:r>
      <w:r w:rsidR="00E23D42" w:rsidRPr="00E23D42">
        <w:rPr>
          <w:b/>
          <w:i/>
          <w:iCs/>
          <w:spacing w:val="-9"/>
          <w:sz w:val="28"/>
          <w:lang w:val="en-IN"/>
        </w:rPr>
        <w:t>Armstrong Number Optimization Generate an Armstrong number program using Gemini, then improve it using Cursor AI.</w:t>
      </w:r>
    </w:p>
    <w:p w14:paraId="228BB68F" w14:textId="77777777" w:rsidR="00CD4A09" w:rsidRDefault="00CD4A09">
      <w:pPr>
        <w:pStyle w:val="BodyText"/>
        <w:rPr>
          <w:b/>
        </w:rPr>
      </w:pPr>
    </w:p>
    <w:p w14:paraId="4185F828" w14:textId="77777777" w:rsidR="00CD4A09" w:rsidRDefault="0024464C" w:rsidP="004234C0">
      <w:pPr>
        <w:ind w:left="307"/>
        <w:rPr>
          <w:b/>
          <w:spacing w:val="-2"/>
          <w:sz w:val="28"/>
        </w:rPr>
      </w:pPr>
      <w:r>
        <w:rPr>
          <w:b/>
          <w:spacing w:val="-2"/>
          <w:sz w:val="28"/>
        </w:rPr>
        <w:t>Prompt:</w:t>
      </w:r>
    </w:p>
    <w:p w14:paraId="1E4B69B2" w14:textId="77777777" w:rsidR="004234C0" w:rsidRDefault="004234C0" w:rsidP="004234C0">
      <w:pPr>
        <w:ind w:left="307"/>
        <w:rPr>
          <w:b/>
          <w:spacing w:val="-2"/>
          <w:sz w:val="28"/>
        </w:rPr>
      </w:pPr>
    </w:p>
    <w:p w14:paraId="4EDA342A" w14:textId="77777777" w:rsidR="004234C0" w:rsidRPr="004234C0" w:rsidRDefault="004234C0" w:rsidP="004234C0">
      <w:pPr>
        <w:ind w:left="307"/>
        <w:rPr>
          <w:b/>
          <w:sz w:val="28"/>
        </w:rPr>
      </w:pPr>
      <w:r w:rsidRPr="004234C0">
        <w:rPr>
          <w:b/>
          <w:sz w:val="28"/>
        </w:rPr>
        <w:t>Generate an Armstrong number program using Gemini, then improve it</w:t>
      </w:r>
    </w:p>
    <w:p w14:paraId="52403BAE" w14:textId="77777777" w:rsidR="004234C0" w:rsidRDefault="004234C0" w:rsidP="004234C0">
      <w:pPr>
        <w:ind w:left="307"/>
        <w:rPr>
          <w:b/>
          <w:sz w:val="28"/>
        </w:rPr>
      </w:pPr>
      <w:r w:rsidRPr="004234C0">
        <w:rPr>
          <w:b/>
          <w:sz w:val="28"/>
        </w:rPr>
        <w:t>using Cursor AI.</w:t>
      </w:r>
    </w:p>
    <w:p w14:paraId="46359B2F" w14:textId="77777777" w:rsidR="004234C0" w:rsidRDefault="004234C0" w:rsidP="004234C0">
      <w:pPr>
        <w:ind w:left="307"/>
        <w:rPr>
          <w:b/>
          <w:sz w:val="28"/>
        </w:rPr>
      </w:pPr>
    </w:p>
    <w:p w14:paraId="41B53D05" w14:textId="3FE9911C" w:rsidR="004234C0" w:rsidRPr="004234C0" w:rsidRDefault="004234C0" w:rsidP="004234C0">
      <w:pPr>
        <w:ind w:left="307"/>
        <w:rPr>
          <w:b/>
          <w:sz w:val="28"/>
        </w:rPr>
        <w:sectPr w:rsidR="004234C0" w:rsidRPr="004234C0">
          <w:headerReference w:type="default" r:id="rId19"/>
          <w:pgSz w:w="11920" w:h="16840"/>
          <w:pgMar w:top="2280" w:right="283" w:bottom="280" w:left="1133" w:header="654" w:footer="0" w:gutter="0"/>
          <w:cols w:space="720"/>
        </w:sectPr>
      </w:pPr>
      <w:r w:rsidRPr="004234C0">
        <w:rPr>
          <w:b/>
          <w:sz w:val="28"/>
        </w:rPr>
        <w:t>Scenario:</w:t>
      </w:r>
      <w:r>
        <w:rPr>
          <w:b/>
          <w:sz w:val="28"/>
        </w:rPr>
        <w:t xml:space="preserve"> </w:t>
      </w:r>
      <w:r w:rsidRPr="004234C0">
        <w:rPr>
          <w:b/>
          <w:sz w:val="28"/>
        </w:rPr>
        <w:t>An existing solution is inefficient.</w:t>
      </w:r>
    </w:p>
    <w:p w14:paraId="60F2B8EA" w14:textId="77777777" w:rsidR="00CD4A09" w:rsidRDefault="00CD4A09">
      <w:pPr>
        <w:pStyle w:val="BodyText"/>
      </w:pPr>
    </w:p>
    <w:p w14:paraId="06B58E87" w14:textId="77777777" w:rsidR="00CD4A09" w:rsidRDefault="0024464C" w:rsidP="004234C0">
      <w:pPr>
        <w:rPr>
          <w:b/>
          <w:sz w:val="28"/>
        </w:rPr>
      </w:pPr>
      <w:r>
        <w:rPr>
          <w:b/>
          <w:spacing w:val="-2"/>
          <w:sz w:val="28"/>
        </w:rPr>
        <w:t>Code:</w:t>
      </w:r>
    </w:p>
    <w:p w14:paraId="7E2973E2" w14:textId="77777777" w:rsidR="00CD4A09" w:rsidRDefault="00CD4A09">
      <w:pPr>
        <w:pStyle w:val="BodyText"/>
        <w:spacing w:before="60"/>
        <w:rPr>
          <w:b/>
        </w:rPr>
      </w:pPr>
    </w:p>
    <w:p w14:paraId="174F90B4" w14:textId="62A0BC0A" w:rsidR="00CD4A09" w:rsidRDefault="004234C0">
      <w:pPr>
        <w:pStyle w:val="BodyText"/>
        <w:ind w:left="307"/>
      </w:pPr>
      <w:r>
        <w:rPr>
          <w:noProof/>
          <w:sz w:val="20"/>
          <w:lang w:val="en-IN" w:eastAsia="en-IN"/>
        </w:rPr>
        <w:drawing>
          <wp:anchor distT="0" distB="0" distL="0" distR="0" simplePos="0" relativeHeight="487591424" behindDoc="1" locked="0" layoutInCell="1" allowOverlap="1" wp14:anchorId="715DBD9F" wp14:editId="7043B9A1">
            <wp:simplePos x="0" y="0"/>
            <wp:positionH relativeFrom="page">
              <wp:posOffset>937260</wp:posOffset>
            </wp:positionH>
            <wp:positionV relativeFrom="paragraph">
              <wp:posOffset>316230</wp:posOffset>
            </wp:positionV>
            <wp:extent cx="5743575" cy="2446020"/>
            <wp:effectExtent l="0" t="0" r="952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a:extLst>
                        <a:ext uri="{28A0092B-C50C-407E-A947-70E740481C1C}">
                          <a14:useLocalDpi xmlns:a14="http://schemas.microsoft.com/office/drawing/2010/main" val="0"/>
                        </a:ext>
                      </a:extLst>
                    </a:blip>
                    <a:stretch>
                      <a:fillRect/>
                    </a:stretch>
                  </pic:blipFill>
                  <pic:spPr>
                    <a:xfrm>
                      <a:off x="0" y="0"/>
                      <a:ext cx="5743575" cy="2446020"/>
                    </a:xfrm>
                    <a:prstGeom prst="rect">
                      <a:avLst/>
                    </a:prstGeom>
                  </pic:spPr>
                </pic:pic>
              </a:graphicData>
            </a:graphic>
            <wp14:sizeRelV relativeFrom="margin">
              <wp14:pctHeight>0</wp14:pctHeight>
            </wp14:sizeRelV>
          </wp:anchor>
        </w:drawing>
      </w:r>
      <w:r>
        <w:rPr>
          <w:spacing w:val="-2"/>
        </w:rPr>
        <w:t>Procedural:</w:t>
      </w:r>
    </w:p>
    <w:p w14:paraId="626EF692" w14:textId="6D334310" w:rsidR="00CD4A09" w:rsidRDefault="00CD4A09">
      <w:pPr>
        <w:pStyle w:val="BodyText"/>
        <w:spacing w:before="98"/>
        <w:rPr>
          <w:sz w:val="20"/>
        </w:rPr>
      </w:pPr>
    </w:p>
    <w:p w14:paraId="35D54AE8" w14:textId="6D1004F9" w:rsidR="00CD4A09" w:rsidRPr="004234C0" w:rsidRDefault="00CD4A09" w:rsidP="004234C0">
      <w:pPr>
        <w:pStyle w:val="BodyText"/>
        <w:spacing w:before="1"/>
      </w:pPr>
    </w:p>
    <w:p w14:paraId="52A766F2" w14:textId="77777777" w:rsidR="00CD4A09" w:rsidRDefault="00CD4A09">
      <w:pPr>
        <w:pStyle w:val="BodyText"/>
        <w:spacing w:before="30"/>
      </w:pPr>
    </w:p>
    <w:p w14:paraId="47E894E5" w14:textId="00472549" w:rsidR="00CD4A09" w:rsidRPr="004234C0" w:rsidRDefault="004234C0" w:rsidP="004234C0">
      <w:pPr>
        <w:ind w:left="307"/>
        <w:rPr>
          <w:b/>
          <w:sz w:val="28"/>
        </w:rPr>
        <w:sectPr w:rsidR="00CD4A09" w:rsidRPr="004234C0">
          <w:headerReference w:type="default" r:id="rId21"/>
          <w:pgSz w:w="11920" w:h="16840"/>
          <w:pgMar w:top="1200" w:right="283" w:bottom="280" w:left="1133" w:header="654" w:footer="0" w:gutter="0"/>
          <w:cols w:space="720"/>
        </w:sectPr>
      </w:pPr>
      <w:r>
        <w:rPr>
          <w:noProof/>
          <w:lang w:val="en-IN" w:eastAsia="en-IN"/>
        </w:rPr>
        <w:drawing>
          <wp:anchor distT="0" distB="0" distL="0" distR="0" simplePos="0" relativeHeight="487592448" behindDoc="1" locked="0" layoutInCell="1" allowOverlap="1" wp14:anchorId="26206DD6" wp14:editId="75419E73">
            <wp:simplePos x="0" y="0"/>
            <wp:positionH relativeFrom="page">
              <wp:posOffset>944880</wp:posOffset>
            </wp:positionH>
            <wp:positionV relativeFrom="paragraph">
              <wp:posOffset>391795</wp:posOffset>
            </wp:positionV>
            <wp:extent cx="6035040" cy="3550920"/>
            <wp:effectExtent l="0" t="0" r="381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a:extLst>
                        <a:ext uri="{28A0092B-C50C-407E-A947-70E740481C1C}">
                          <a14:useLocalDpi xmlns:a14="http://schemas.microsoft.com/office/drawing/2010/main" val="0"/>
                        </a:ext>
                      </a:extLst>
                    </a:blip>
                    <a:stretch>
                      <a:fillRect/>
                    </a:stretch>
                  </pic:blipFill>
                  <pic:spPr>
                    <a:xfrm>
                      <a:off x="0" y="0"/>
                      <a:ext cx="6035040" cy="355092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55071F69" w14:textId="120E97A4" w:rsidR="00CD4A09" w:rsidRPr="004234C0" w:rsidRDefault="00CD4A09" w:rsidP="004234C0">
      <w:pPr>
        <w:pStyle w:val="BodyText"/>
      </w:pPr>
    </w:p>
    <w:p w14:paraId="0D4CE008" w14:textId="77777777" w:rsidR="00CD4A09" w:rsidRDefault="00CD4A09">
      <w:pPr>
        <w:pStyle w:val="BodyText"/>
        <w:spacing w:before="77"/>
      </w:pPr>
    </w:p>
    <w:p w14:paraId="593B4110" w14:textId="77777777" w:rsidR="00CD4A09" w:rsidRDefault="0024464C">
      <w:pPr>
        <w:ind w:left="307"/>
        <w:rPr>
          <w:b/>
          <w:sz w:val="28"/>
        </w:rPr>
      </w:pPr>
      <w:r>
        <w:rPr>
          <w:b/>
          <w:spacing w:val="-2"/>
          <w:sz w:val="28"/>
        </w:rPr>
        <w:t>Justification:</w:t>
      </w:r>
    </w:p>
    <w:p w14:paraId="61B6C15A" w14:textId="77777777" w:rsidR="00CD4A09" w:rsidRDefault="00CD4A09" w:rsidP="004234C0">
      <w:pPr>
        <w:pStyle w:val="BodyText"/>
        <w:ind w:right="1204"/>
        <w:rPr>
          <w:b/>
        </w:rPr>
      </w:pPr>
    </w:p>
    <w:p w14:paraId="5C84EAF4" w14:textId="3B9F6801" w:rsidR="004234C0" w:rsidRPr="004234C0" w:rsidRDefault="004234C0" w:rsidP="004234C0">
      <w:pPr>
        <w:pStyle w:val="BodyText"/>
        <w:ind w:right="1204"/>
        <w:jc w:val="both"/>
        <w:rPr>
          <w:b/>
          <w:bCs/>
        </w:rPr>
        <w:sectPr w:rsidR="004234C0" w:rsidRPr="004234C0">
          <w:pgSz w:w="11920" w:h="16840"/>
          <w:pgMar w:top="1200" w:right="283" w:bottom="280" w:left="1133" w:header="654" w:footer="0" w:gutter="0"/>
          <w:cols w:space="720"/>
        </w:sectPr>
      </w:pPr>
      <w:r w:rsidRPr="004234C0">
        <w:rPr>
          <w:b/>
          <w:bCs/>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14:paraId="723679AA" w14:textId="77777777" w:rsidR="00CD4A09" w:rsidRDefault="00CD4A09">
      <w:pPr>
        <w:pStyle w:val="BodyText"/>
      </w:pPr>
    </w:p>
    <w:p w14:paraId="2EE66598" w14:textId="77777777" w:rsidR="00CD4A09" w:rsidRDefault="00CD4A09">
      <w:pPr>
        <w:pStyle w:val="BodyText"/>
        <w:spacing w:before="108"/>
      </w:pPr>
    </w:p>
    <w:p w14:paraId="57D4555A" w14:textId="77777777" w:rsidR="00CD4A09" w:rsidRDefault="0024464C">
      <w:pPr>
        <w:ind w:left="307"/>
        <w:rPr>
          <w:b/>
          <w:sz w:val="28"/>
        </w:rPr>
      </w:pPr>
      <w:r>
        <w:rPr>
          <w:b/>
          <w:spacing w:val="-2"/>
          <w:sz w:val="28"/>
        </w:rPr>
        <w:t>Code:</w:t>
      </w:r>
    </w:p>
    <w:p w14:paraId="07DB556F" w14:textId="77777777" w:rsidR="00CD4A09" w:rsidRDefault="0024464C">
      <w:pPr>
        <w:pStyle w:val="BodyText"/>
        <w:spacing w:before="9"/>
        <w:rPr>
          <w:b/>
          <w:sz w:val="5"/>
        </w:rPr>
      </w:pPr>
      <w:r>
        <w:rPr>
          <w:b/>
          <w:noProof/>
          <w:sz w:val="5"/>
          <w:lang w:val="en-IN" w:eastAsia="en-IN"/>
        </w:rPr>
        <w:drawing>
          <wp:anchor distT="0" distB="0" distL="0" distR="0" simplePos="0" relativeHeight="487593472" behindDoc="1" locked="0" layoutInCell="1" allowOverlap="1" wp14:anchorId="51E69946" wp14:editId="1692FCFB">
            <wp:simplePos x="0" y="0"/>
            <wp:positionH relativeFrom="page">
              <wp:posOffset>933450</wp:posOffset>
            </wp:positionH>
            <wp:positionV relativeFrom="paragraph">
              <wp:posOffset>57880</wp:posOffset>
            </wp:positionV>
            <wp:extent cx="5672840" cy="427586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672840" cy="4275867"/>
                    </a:xfrm>
                    <a:prstGeom prst="rect">
                      <a:avLst/>
                    </a:prstGeom>
                  </pic:spPr>
                </pic:pic>
              </a:graphicData>
            </a:graphic>
          </wp:anchor>
        </w:drawing>
      </w:r>
    </w:p>
    <w:p w14:paraId="046940D8" w14:textId="77777777" w:rsidR="00CD4A09" w:rsidRDefault="00CD4A09">
      <w:pPr>
        <w:pStyle w:val="BodyText"/>
        <w:spacing w:before="225"/>
        <w:rPr>
          <w:b/>
        </w:rPr>
      </w:pPr>
    </w:p>
    <w:p w14:paraId="54E956D0" w14:textId="77777777" w:rsidR="00CD4A09" w:rsidRDefault="0024464C">
      <w:pPr>
        <w:ind w:left="307"/>
        <w:rPr>
          <w:b/>
          <w:sz w:val="28"/>
        </w:rPr>
      </w:pPr>
      <w:r>
        <w:rPr>
          <w:b/>
          <w:spacing w:val="-2"/>
          <w:sz w:val="28"/>
        </w:rPr>
        <w:t>Output:</w:t>
      </w:r>
    </w:p>
    <w:p w14:paraId="16B45A2F" w14:textId="77777777" w:rsidR="00CD4A09" w:rsidRDefault="0024464C">
      <w:pPr>
        <w:pStyle w:val="BodyText"/>
        <w:spacing w:before="219"/>
        <w:rPr>
          <w:b/>
          <w:sz w:val="20"/>
        </w:rPr>
      </w:pPr>
      <w:r>
        <w:rPr>
          <w:b/>
          <w:noProof/>
          <w:sz w:val="20"/>
          <w:lang w:val="en-IN" w:eastAsia="en-IN"/>
        </w:rPr>
        <w:drawing>
          <wp:anchor distT="0" distB="0" distL="0" distR="0" simplePos="0" relativeHeight="487593984" behindDoc="1" locked="0" layoutInCell="1" allowOverlap="1" wp14:anchorId="1FFFE7E7" wp14:editId="37703DAB">
            <wp:simplePos x="0" y="0"/>
            <wp:positionH relativeFrom="page">
              <wp:posOffset>933450</wp:posOffset>
            </wp:positionH>
            <wp:positionV relativeFrom="paragraph">
              <wp:posOffset>300410</wp:posOffset>
            </wp:positionV>
            <wp:extent cx="5772842" cy="104698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72842" cy="1046988"/>
                    </a:xfrm>
                    <a:prstGeom prst="rect">
                      <a:avLst/>
                    </a:prstGeom>
                  </pic:spPr>
                </pic:pic>
              </a:graphicData>
            </a:graphic>
          </wp:anchor>
        </w:drawing>
      </w:r>
    </w:p>
    <w:p w14:paraId="1FF470C7" w14:textId="77777777" w:rsidR="00CD4A09" w:rsidRDefault="00CD4A09">
      <w:pPr>
        <w:pStyle w:val="BodyText"/>
        <w:spacing w:before="95"/>
        <w:rPr>
          <w:b/>
        </w:rPr>
      </w:pPr>
    </w:p>
    <w:p w14:paraId="7F974281" w14:textId="77777777" w:rsidR="00CD4A09" w:rsidRDefault="0024464C">
      <w:pPr>
        <w:ind w:left="307"/>
        <w:rPr>
          <w:b/>
          <w:sz w:val="28"/>
        </w:rPr>
      </w:pPr>
      <w:r>
        <w:rPr>
          <w:b/>
          <w:spacing w:val="-2"/>
          <w:sz w:val="28"/>
        </w:rPr>
        <w:t>Justification:</w:t>
      </w:r>
    </w:p>
    <w:p w14:paraId="68DF4240" w14:textId="77777777" w:rsidR="00CD4A09" w:rsidRDefault="0024464C">
      <w:pPr>
        <w:pStyle w:val="BodyText"/>
        <w:spacing w:before="61" w:line="285" w:lineRule="auto"/>
        <w:ind w:left="307" w:right="1218"/>
        <w:jc w:val="both"/>
      </w:pPr>
      <w:r>
        <w:t>Since</w:t>
      </w:r>
      <w:r>
        <w:rPr>
          <w:spacing w:val="-3"/>
        </w:rPr>
        <w:t xml:space="preserve"> </w:t>
      </w:r>
      <w:r>
        <w:t>the</w:t>
      </w:r>
      <w:r>
        <w:rPr>
          <w:spacing w:val="-3"/>
        </w:rPr>
        <w:t xml:space="preserve"> </w:t>
      </w:r>
      <w:r>
        <w:t>iterative</w:t>
      </w:r>
      <w:r>
        <w:rPr>
          <w:spacing w:val="-3"/>
        </w:rPr>
        <w:t xml:space="preserve"> </w:t>
      </w:r>
      <w:r>
        <w:t>approach</w:t>
      </w:r>
      <w:r>
        <w:rPr>
          <w:spacing w:val="-3"/>
        </w:rPr>
        <w:t xml:space="preserve"> </w:t>
      </w:r>
      <w:r>
        <w:t>is</w:t>
      </w:r>
      <w:r>
        <w:rPr>
          <w:spacing w:val="-3"/>
        </w:rPr>
        <w:t xml:space="preserve"> </w:t>
      </w:r>
      <w:r>
        <w:t>fast</w:t>
      </w:r>
      <w:r>
        <w:rPr>
          <w:spacing w:val="-3"/>
        </w:rPr>
        <w:t xml:space="preserve"> </w:t>
      </w:r>
      <w:r>
        <w:t>and</w:t>
      </w:r>
      <w:r>
        <w:rPr>
          <w:spacing w:val="-3"/>
        </w:rPr>
        <w:t xml:space="preserve"> </w:t>
      </w:r>
      <w:r>
        <w:t>uses</w:t>
      </w:r>
      <w:r>
        <w:rPr>
          <w:spacing w:val="-3"/>
        </w:rPr>
        <w:t xml:space="preserve"> </w:t>
      </w:r>
      <w:r>
        <w:t>a</w:t>
      </w:r>
      <w:r>
        <w:rPr>
          <w:spacing w:val="-3"/>
        </w:rPr>
        <w:t xml:space="preserve"> </w:t>
      </w:r>
      <w:r>
        <w:t>fixed</w:t>
      </w:r>
      <w:r>
        <w:rPr>
          <w:spacing w:val="-3"/>
        </w:rPr>
        <w:t xml:space="preserve"> </w:t>
      </w:r>
      <w:r>
        <w:t>amount</w:t>
      </w:r>
      <w:r>
        <w:rPr>
          <w:spacing w:val="-3"/>
        </w:rPr>
        <w:t xml:space="preserve"> </w:t>
      </w:r>
      <w:r>
        <w:t>of</w:t>
      </w:r>
      <w:r>
        <w:rPr>
          <w:spacing w:val="-3"/>
        </w:rPr>
        <w:t xml:space="preserve"> </w:t>
      </w:r>
      <w:r>
        <w:t>memory,</w:t>
      </w:r>
      <w:r>
        <w:rPr>
          <w:spacing w:val="-3"/>
        </w:rPr>
        <w:t xml:space="preserve"> </w:t>
      </w:r>
      <w:r>
        <w:t>it</w:t>
      </w:r>
      <w:r>
        <w:rPr>
          <w:spacing w:val="-3"/>
        </w:rPr>
        <w:t xml:space="preserve"> </w:t>
      </w:r>
      <w:r>
        <w:t>works well</w:t>
      </w:r>
      <w:r>
        <w:rPr>
          <w:spacing w:val="-1"/>
        </w:rPr>
        <w:t xml:space="preserve"> </w:t>
      </w:r>
      <w:r>
        <w:t>for</w:t>
      </w:r>
      <w:r>
        <w:rPr>
          <w:spacing w:val="-1"/>
        </w:rPr>
        <w:t xml:space="preserve"> </w:t>
      </w:r>
      <w:r>
        <w:t>large</w:t>
      </w:r>
      <w:r>
        <w:rPr>
          <w:spacing w:val="-1"/>
        </w:rPr>
        <w:t xml:space="preserve"> </w:t>
      </w:r>
      <w:r>
        <w:rPr>
          <w:b/>
          <w:i/>
        </w:rPr>
        <w:t>n</w:t>
      </w:r>
      <w:r>
        <w:rPr>
          <w:b/>
          <w:i/>
          <w:spacing w:val="-1"/>
        </w:rPr>
        <w:t xml:space="preserve"> </w:t>
      </w:r>
      <w:r>
        <w:t>value.</w:t>
      </w:r>
      <w:r>
        <w:rPr>
          <w:spacing w:val="-1"/>
        </w:rPr>
        <w:t xml:space="preserve"> </w:t>
      </w:r>
      <w:r>
        <w:t>The</w:t>
      </w:r>
      <w:r>
        <w:rPr>
          <w:spacing w:val="-1"/>
        </w:rPr>
        <w:t xml:space="preserve"> </w:t>
      </w:r>
      <w:r>
        <w:t>recursive</w:t>
      </w:r>
      <w:r>
        <w:rPr>
          <w:spacing w:val="-1"/>
        </w:rPr>
        <w:t xml:space="preserve"> </w:t>
      </w:r>
      <w:r>
        <w:t>method</w:t>
      </w:r>
      <w:r>
        <w:rPr>
          <w:spacing w:val="-1"/>
        </w:rPr>
        <w:t xml:space="preserve"> </w:t>
      </w:r>
      <w:r>
        <w:t>is</w:t>
      </w:r>
      <w:r>
        <w:rPr>
          <w:spacing w:val="-1"/>
        </w:rPr>
        <w:t xml:space="preserve"> </w:t>
      </w:r>
      <w:r>
        <w:t>mathematically</w:t>
      </w:r>
      <w:r>
        <w:rPr>
          <w:spacing w:val="-1"/>
        </w:rPr>
        <w:t xml:space="preserve"> </w:t>
      </w:r>
      <w:r>
        <w:t>neat,</w:t>
      </w:r>
      <w:r>
        <w:rPr>
          <w:spacing w:val="-1"/>
        </w:rPr>
        <w:t xml:space="preserve"> </w:t>
      </w:r>
      <w:r>
        <w:t>but</w:t>
      </w:r>
      <w:r>
        <w:rPr>
          <w:spacing w:val="-1"/>
        </w:rPr>
        <w:t xml:space="preserve"> </w:t>
      </w:r>
      <w:r>
        <w:t>it</w:t>
      </w:r>
      <w:r>
        <w:rPr>
          <w:spacing w:val="-1"/>
        </w:rPr>
        <w:t xml:space="preserve"> </w:t>
      </w:r>
      <w:r>
        <w:t>takes exponential</w:t>
      </w:r>
      <w:r>
        <w:rPr>
          <w:spacing w:val="-5"/>
        </w:rPr>
        <w:t xml:space="preserve"> </w:t>
      </w:r>
      <w:r>
        <w:t>time</w:t>
      </w:r>
      <w:r>
        <w:rPr>
          <w:spacing w:val="-5"/>
        </w:rPr>
        <w:t xml:space="preserve"> </w:t>
      </w:r>
      <w:r>
        <w:t>unless</w:t>
      </w:r>
      <w:r>
        <w:rPr>
          <w:spacing w:val="-5"/>
        </w:rPr>
        <w:t xml:space="preserve"> </w:t>
      </w:r>
      <w:r>
        <w:t>you</w:t>
      </w:r>
      <w:r>
        <w:rPr>
          <w:spacing w:val="-5"/>
        </w:rPr>
        <w:t xml:space="preserve"> </w:t>
      </w:r>
      <w:r>
        <w:t>use</w:t>
      </w:r>
      <w:r>
        <w:rPr>
          <w:spacing w:val="-5"/>
        </w:rPr>
        <w:t xml:space="preserve"> </w:t>
      </w:r>
      <w:r>
        <w:t>memorization.</w:t>
      </w:r>
      <w:r>
        <w:rPr>
          <w:spacing w:val="-5"/>
        </w:rPr>
        <w:t xml:space="preserve"> </w:t>
      </w:r>
      <w:r>
        <w:t>Recursion</w:t>
      </w:r>
      <w:r>
        <w:rPr>
          <w:spacing w:val="-5"/>
        </w:rPr>
        <w:t xml:space="preserve"> </w:t>
      </w:r>
      <w:r>
        <w:t>should</w:t>
      </w:r>
      <w:r>
        <w:rPr>
          <w:spacing w:val="-5"/>
        </w:rPr>
        <w:t xml:space="preserve"> </w:t>
      </w:r>
      <w:r>
        <w:t>be</w:t>
      </w:r>
      <w:r>
        <w:rPr>
          <w:spacing w:val="-5"/>
        </w:rPr>
        <w:t xml:space="preserve"> </w:t>
      </w:r>
      <w:r>
        <w:t>avoided</w:t>
      </w:r>
      <w:r>
        <w:rPr>
          <w:spacing w:val="-5"/>
        </w:rPr>
        <w:t xml:space="preserve"> </w:t>
      </w:r>
      <w:r>
        <w:t>for large inputs due to the risk of stack overflow and slow performance. Iteration is the practical choice for scalable systems and high-performance needs.</w:t>
      </w:r>
    </w:p>
    <w:sectPr w:rsidR="00CD4A09">
      <w:pgSz w:w="11920" w:h="16840"/>
      <w:pgMar w:top="1200" w:right="283" w:bottom="280" w:left="1133" w:header="6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0040E" w14:textId="77777777" w:rsidR="0014189C" w:rsidRDefault="0014189C">
      <w:r>
        <w:separator/>
      </w:r>
    </w:p>
  </w:endnote>
  <w:endnote w:type="continuationSeparator" w:id="0">
    <w:p w14:paraId="147C142F" w14:textId="77777777" w:rsidR="0014189C" w:rsidRDefault="00141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631F0" w14:textId="77777777" w:rsidR="0014189C" w:rsidRDefault="0014189C">
      <w:r>
        <w:separator/>
      </w:r>
    </w:p>
  </w:footnote>
  <w:footnote w:type="continuationSeparator" w:id="0">
    <w:p w14:paraId="1AF8C7D7" w14:textId="77777777" w:rsidR="0014189C" w:rsidRDefault="00141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D85E" w14:textId="68FAED5D" w:rsidR="00CD4A09" w:rsidRDefault="00CD4A09">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EE9A" w14:textId="77777777" w:rsidR="00CD4A09" w:rsidRDefault="0024464C">
    <w:pPr>
      <w:pStyle w:val="BodyText"/>
      <w:spacing w:line="14" w:lineRule="auto"/>
      <w:rPr>
        <w:sz w:val="20"/>
      </w:rPr>
    </w:pPr>
    <w:r>
      <w:rPr>
        <w:noProof/>
        <w:sz w:val="20"/>
        <w:lang w:val="en-IN" w:eastAsia="en-IN"/>
      </w:rPr>
      <w:drawing>
        <wp:anchor distT="0" distB="0" distL="0" distR="0" simplePos="0" relativeHeight="487471104" behindDoc="1" locked="0" layoutInCell="1" allowOverlap="1" wp14:anchorId="3D425ABD" wp14:editId="359FDCED">
          <wp:simplePos x="0" y="0"/>
          <wp:positionH relativeFrom="page">
            <wp:posOffset>573416</wp:posOffset>
          </wp:positionH>
          <wp:positionV relativeFrom="page">
            <wp:posOffset>415076</wp:posOffset>
          </wp:positionV>
          <wp:extent cx="2434765" cy="3582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lang w:val="en-IN" w:eastAsia="en-IN"/>
      </w:rPr>
      <mc:AlternateContent>
        <mc:Choice Requires="wps">
          <w:drawing>
            <wp:anchor distT="0" distB="0" distL="0" distR="0" simplePos="0" relativeHeight="487471616" behindDoc="1" locked="0" layoutInCell="1" allowOverlap="1" wp14:anchorId="50EB48E3" wp14:editId="6D580FAB">
              <wp:simplePos x="0" y="0"/>
              <wp:positionH relativeFrom="page">
                <wp:posOffset>901700</wp:posOffset>
              </wp:positionH>
              <wp:positionV relativeFrom="page">
                <wp:posOffset>1246136</wp:posOffset>
              </wp:positionV>
              <wp:extent cx="102298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22885"/>
                      </a:xfrm>
                      <a:prstGeom prst="rect">
                        <a:avLst/>
                      </a:prstGeom>
                    </wps:spPr>
                    <wps:txbx>
                      <w:txbxContent>
                        <w:p w14:paraId="1028761A" w14:textId="77777777" w:rsidR="00CD4A09" w:rsidRDefault="0024464C">
                          <w:pPr>
                            <w:spacing w:before="8"/>
                            <w:ind w:left="20"/>
                            <w:rPr>
                              <w:b/>
                              <w:sz w:val="28"/>
                            </w:rPr>
                          </w:pPr>
                          <w:r>
                            <w:rPr>
                              <w:b/>
                              <w:spacing w:val="-2"/>
                              <w:sz w:val="28"/>
                            </w:rPr>
                            <w:t>Justification:</w:t>
                          </w:r>
                        </w:p>
                      </w:txbxContent>
                    </wps:txbx>
                    <wps:bodyPr wrap="square" lIns="0" tIns="0" rIns="0" bIns="0" rtlCol="0">
                      <a:noAutofit/>
                    </wps:bodyPr>
                  </wps:wsp>
                </a:graphicData>
              </a:graphic>
            </wp:anchor>
          </w:drawing>
        </mc:Choice>
        <mc:Fallback>
          <w:pict>
            <v:shapetype w14:anchorId="50EB48E3" id="_x0000_t202" coordsize="21600,21600" o:spt="202" path="m,l,21600r21600,l21600,xe">
              <v:stroke joinstyle="miter"/>
              <v:path gradientshapeok="t" o:connecttype="rect"/>
            </v:shapetype>
            <v:shape id="Textbox 7" o:spid="_x0000_s1026" type="#_x0000_t202" style="position:absolute;margin-left:71pt;margin-top:98.1pt;width:80.55pt;height:17.55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" filled="f" stroked="f">
              <v:textbox inset="0,0,0,0">
                <w:txbxContent>
                  <w:p w14:paraId="1028761A" w14:textId="77777777" w:rsidR="00CD4A09" w:rsidRDefault="0024464C">
                    <w:pPr>
                      <w:spacing w:before="8"/>
                      <w:ind w:left="20"/>
                      <w:rPr>
                        <w:b/>
                        <w:sz w:val="28"/>
                      </w:rPr>
                    </w:pPr>
                    <w:r>
                      <w:rPr>
                        <w:b/>
                        <w:spacing w:val="-2"/>
                        <w:sz w:val="28"/>
                      </w:rPr>
                      <w:t>Justification: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7EF9" w14:textId="77777777" w:rsidR="00CD4A09" w:rsidRDefault="0024464C">
    <w:pPr>
      <w:pStyle w:val="BodyText"/>
      <w:spacing w:line="14" w:lineRule="auto"/>
      <w:rPr>
        <w:sz w:val="20"/>
      </w:rPr>
    </w:pPr>
    <w:r>
      <w:rPr>
        <w:noProof/>
        <w:sz w:val="20"/>
        <w:lang w:val="en-IN" w:eastAsia="en-IN"/>
      </w:rPr>
      <w:drawing>
        <wp:anchor distT="0" distB="0" distL="0" distR="0" simplePos="0" relativeHeight="487472128" behindDoc="1" locked="0" layoutInCell="1" allowOverlap="1" wp14:anchorId="665DFFD7" wp14:editId="3F2CCA86">
          <wp:simplePos x="0" y="0"/>
          <wp:positionH relativeFrom="page">
            <wp:posOffset>573416</wp:posOffset>
          </wp:positionH>
          <wp:positionV relativeFrom="page">
            <wp:posOffset>415079</wp:posOffset>
          </wp:positionV>
          <wp:extent cx="2434765" cy="358225"/>
          <wp:effectExtent l="0" t="0" r="0" b="0"/>
          <wp:wrapNone/>
          <wp:docPr id="140593962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lang w:val="en-IN" w:eastAsia="en-IN"/>
      </w:rPr>
      <mc:AlternateContent>
        <mc:Choice Requires="wps">
          <w:drawing>
            <wp:anchor distT="0" distB="0" distL="0" distR="0" simplePos="0" relativeHeight="487472640" behindDoc="1" locked="0" layoutInCell="1" allowOverlap="1" wp14:anchorId="34625457" wp14:editId="3B4A6965">
              <wp:simplePos x="0" y="0"/>
              <wp:positionH relativeFrom="page">
                <wp:posOffset>901700</wp:posOffset>
              </wp:positionH>
              <wp:positionV relativeFrom="page">
                <wp:posOffset>1246134</wp:posOffset>
              </wp:positionV>
              <wp:extent cx="63817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222885"/>
                      </a:xfrm>
                      <a:prstGeom prst="rect">
                        <a:avLst/>
                      </a:prstGeom>
                    </wps:spPr>
                    <wps:txbx>
                      <w:txbxContent>
                        <w:p w14:paraId="0119FCDB" w14:textId="77777777" w:rsidR="00CD4A09" w:rsidRDefault="0024464C">
                          <w:pPr>
                            <w:spacing w:before="8"/>
                            <w:ind w:left="20"/>
                            <w:rPr>
                              <w:b/>
                              <w:sz w:val="28"/>
                            </w:rPr>
                          </w:pPr>
                          <w:r>
                            <w:rPr>
                              <w:b/>
                              <w:spacing w:val="-2"/>
                              <w:sz w:val="28"/>
                            </w:rPr>
                            <w:t>Output:</w:t>
                          </w:r>
                        </w:p>
                      </w:txbxContent>
                    </wps:txbx>
                    <wps:bodyPr wrap="square" lIns="0" tIns="0" rIns="0" bIns="0" rtlCol="0">
                      <a:noAutofit/>
                    </wps:bodyPr>
                  </wps:wsp>
                </a:graphicData>
              </a:graphic>
            </wp:anchor>
          </w:drawing>
        </mc:Choice>
        <mc:Fallback>
          <w:pict>
            <v:shapetype w14:anchorId="34625457" id="_x0000_t202" coordsize="21600,21600" o:spt="202" path="m,l,21600r21600,l21600,xe">
              <v:stroke joinstyle="miter"/>
              <v:path gradientshapeok="t" o:connecttype="rect"/>
            </v:shapetype>
            <v:shape id="Textbox 12" o:spid="_x0000_s1027" type="#_x0000_t202" style="position:absolute;margin-left:71pt;margin-top:98.1pt;width:50.25pt;height:17.55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" filled="f" stroked="f">
              <v:textbox inset="0,0,0,0">
                <w:txbxContent>
                  <w:p w14:paraId="0119FCDB" w14:textId="77777777" w:rsidR="00CD4A09" w:rsidRDefault="0024464C">
                    <w:pPr>
                      <w:spacing w:before="8"/>
                      <w:ind w:left="20"/>
                      <w:rPr>
                        <w:b/>
                        <w:sz w:val="28"/>
                      </w:rPr>
                    </w:pPr>
                    <w:r>
                      <w:rPr>
                        <w:b/>
                        <w:spacing w:val="-2"/>
                        <w:sz w:val="28"/>
                      </w:rPr>
                      <w:t>Output: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91C4" w14:textId="77777777" w:rsidR="00CD4A09" w:rsidRDefault="0024464C">
    <w:pPr>
      <w:pStyle w:val="BodyText"/>
      <w:spacing w:line="14" w:lineRule="auto"/>
      <w:rPr>
        <w:sz w:val="20"/>
      </w:rPr>
    </w:pPr>
    <w:r>
      <w:rPr>
        <w:noProof/>
        <w:sz w:val="20"/>
        <w:lang w:val="en-IN" w:eastAsia="en-IN"/>
      </w:rPr>
      <w:drawing>
        <wp:anchor distT="0" distB="0" distL="0" distR="0" simplePos="0" relativeHeight="487473152" behindDoc="1" locked="0" layoutInCell="1" allowOverlap="1" wp14:anchorId="30BA0EBA" wp14:editId="6CD3B089">
          <wp:simplePos x="0" y="0"/>
          <wp:positionH relativeFrom="page">
            <wp:posOffset>573416</wp:posOffset>
          </wp:positionH>
          <wp:positionV relativeFrom="page">
            <wp:posOffset>415079</wp:posOffset>
          </wp:positionV>
          <wp:extent cx="2434765" cy="35822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91358"/>
    <w:multiLevelType w:val="hybridMultilevel"/>
    <w:tmpl w:val="1436AF22"/>
    <w:lvl w:ilvl="0" w:tplc="62946456">
      <w:numFmt w:val="bullet"/>
      <w:lvlText w:val="●"/>
      <w:lvlJc w:val="left"/>
      <w:pPr>
        <w:ind w:left="1027" w:hanging="360"/>
      </w:pPr>
      <w:rPr>
        <w:rFonts w:ascii="Arial" w:eastAsia="Arial" w:hAnsi="Arial" w:cs="Arial" w:hint="default"/>
        <w:b/>
        <w:bCs/>
        <w:i w:val="0"/>
        <w:iCs w:val="0"/>
        <w:spacing w:val="0"/>
        <w:w w:val="100"/>
        <w:sz w:val="28"/>
        <w:szCs w:val="28"/>
        <w:lang w:val="en-US" w:eastAsia="en-US" w:bidi="ar-SA"/>
      </w:rPr>
    </w:lvl>
    <w:lvl w:ilvl="1" w:tplc="A1ACC8AE">
      <w:numFmt w:val="bullet"/>
      <w:lvlText w:val="•"/>
      <w:lvlJc w:val="left"/>
      <w:pPr>
        <w:ind w:left="1968" w:hanging="360"/>
      </w:pPr>
      <w:rPr>
        <w:rFonts w:hint="default"/>
        <w:lang w:val="en-US" w:eastAsia="en-US" w:bidi="ar-SA"/>
      </w:rPr>
    </w:lvl>
    <w:lvl w:ilvl="2" w:tplc="63C4B762">
      <w:numFmt w:val="bullet"/>
      <w:lvlText w:val="•"/>
      <w:lvlJc w:val="left"/>
      <w:pPr>
        <w:ind w:left="2916" w:hanging="360"/>
      </w:pPr>
      <w:rPr>
        <w:rFonts w:hint="default"/>
        <w:lang w:val="en-US" w:eastAsia="en-US" w:bidi="ar-SA"/>
      </w:rPr>
    </w:lvl>
    <w:lvl w:ilvl="3" w:tplc="A89CF3B2">
      <w:numFmt w:val="bullet"/>
      <w:lvlText w:val="•"/>
      <w:lvlJc w:val="left"/>
      <w:pPr>
        <w:ind w:left="3865" w:hanging="360"/>
      </w:pPr>
      <w:rPr>
        <w:rFonts w:hint="default"/>
        <w:lang w:val="en-US" w:eastAsia="en-US" w:bidi="ar-SA"/>
      </w:rPr>
    </w:lvl>
    <w:lvl w:ilvl="4" w:tplc="9E1AEEFE">
      <w:numFmt w:val="bullet"/>
      <w:lvlText w:val="•"/>
      <w:lvlJc w:val="left"/>
      <w:pPr>
        <w:ind w:left="4813" w:hanging="360"/>
      </w:pPr>
      <w:rPr>
        <w:rFonts w:hint="default"/>
        <w:lang w:val="en-US" w:eastAsia="en-US" w:bidi="ar-SA"/>
      </w:rPr>
    </w:lvl>
    <w:lvl w:ilvl="5" w:tplc="07909E86">
      <w:numFmt w:val="bullet"/>
      <w:lvlText w:val="•"/>
      <w:lvlJc w:val="left"/>
      <w:pPr>
        <w:ind w:left="5762" w:hanging="360"/>
      </w:pPr>
      <w:rPr>
        <w:rFonts w:hint="default"/>
        <w:lang w:val="en-US" w:eastAsia="en-US" w:bidi="ar-SA"/>
      </w:rPr>
    </w:lvl>
    <w:lvl w:ilvl="6" w:tplc="064E53B6">
      <w:numFmt w:val="bullet"/>
      <w:lvlText w:val="•"/>
      <w:lvlJc w:val="left"/>
      <w:pPr>
        <w:ind w:left="6710" w:hanging="360"/>
      </w:pPr>
      <w:rPr>
        <w:rFonts w:hint="default"/>
        <w:lang w:val="en-US" w:eastAsia="en-US" w:bidi="ar-SA"/>
      </w:rPr>
    </w:lvl>
    <w:lvl w:ilvl="7" w:tplc="BD96A136">
      <w:numFmt w:val="bullet"/>
      <w:lvlText w:val="•"/>
      <w:lvlJc w:val="left"/>
      <w:pPr>
        <w:ind w:left="7658" w:hanging="360"/>
      </w:pPr>
      <w:rPr>
        <w:rFonts w:hint="default"/>
        <w:lang w:val="en-US" w:eastAsia="en-US" w:bidi="ar-SA"/>
      </w:rPr>
    </w:lvl>
    <w:lvl w:ilvl="8" w:tplc="29446B66">
      <w:numFmt w:val="bullet"/>
      <w:lvlText w:val="•"/>
      <w:lvlJc w:val="left"/>
      <w:pPr>
        <w:ind w:left="8607" w:hanging="360"/>
      </w:pPr>
      <w:rPr>
        <w:rFonts w:hint="default"/>
        <w:lang w:val="en-US" w:eastAsia="en-US" w:bidi="ar-SA"/>
      </w:rPr>
    </w:lvl>
  </w:abstractNum>
  <w:abstractNum w:abstractNumId="1" w15:restartNumberingAfterBreak="0">
    <w:nsid w:val="3A15099D"/>
    <w:multiLevelType w:val="hybridMultilevel"/>
    <w:tmpl w:val="15FCC6C6"/>
    <w:lvl w:ilvl="0" w:tplc="27F89B8A">
      <w:numFmt w:val="bullet"/>
      <w:lvlText w:val="➢"/>
      <w:lvlJc w:val="left"/>
      <w:pPr>
        <w:ind w:left="1027" w:hanging="360"/>
      </w:pPr>
      <w:rPr>
        <w:rFonts w:ascii="SimSun-ExtB" w:eastAsia="SimSun-ExtB" w:hAnsi="SimSun-ExtB" w:cs="SimSun-ExtB" w:hint="default"/>
        <w:b w:val="0"/>
        <w:bCs w:val="0"/>
        <w:i w:val="0"/>
        <w:iCs w:val="0"/>
        <w:spacing w:val="0"/>
        <w:w w:val="100"/>
        <w:sz w:val="28"/>
        <w:szCs w:val="28"/>
        <w:lang w:val="en-US" w:eastAsia="en-US" w:bidi="ar-SA"/>
      </w:rPr>
    </w:lvl>
    <w:lvl w:ilvl="1" w:tplc="8514BF18">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8CB6877C">
      <w:numFmt w:val="bullet"/>
      <w:lvlText w:val="•"/>
      <w:lvlJc w:val="left"/>
      <w:pPr>
        <w:ind w:left="2233" w:hanging="170"/>
      </w:pPr>
      <w:rPr>
        <w:rFonts w:hint="default"/>
        <w:lang w:val="en-US" w:eastAsia="en-US" w:bidi="ar-SA"/>
      </w:rPr>
    </w:lvl>
    <w:lvl w:ilvl="3" w:tplc="45009B4A">
      <w:numFmt w:val="bullet"/>
      <w:lvlText w:val="•"/>
      <w:lvlJc w:val="left"/>
      <w:pPr>
        <w:ind w:left="3267" w:hanging="170"/>
      </w:pPr>
      <w:rPr>
        <w:rFonts w:hint="default"/>
        <w:lang w:val="en-US" w:eastAsia="en-US" w:bidi="ar-SA"/>
      </w:rPr>
    </w:lvl>
    <w:lvl w:ilvl="4" w:tplc="0AF258B6">
      <w:numFmt w:val="bullet"/>
      <w:lvlText w:val="•"/>
      <w:lvlJc w:val="left"/>
      <w:pPr>
        <w:ind w:left="4301" w:hanging="170"/>
      </w:pPr>
      <w:rPr>
        <w:rFonts w:hint="default"/>
        <w:lang w:val="en-US" w:eastAsia="en-US" w:bidi="ar-SA"/>
      </w:rPr>
    </w:lvl>
    <w:lvl w:ilvl="5" w:tplc="9F40E796">
      <w:numFmt w:val="bullet"/>
      <w:lvlText w:val="•"/>
      <w:lvlJc w:val="left"/>
      <w:pPr>
        <w:ind w:left="5335" w:hanging="170"/>
      </w:pPr>
      <w:rPr>
        <w:rFonts w:hint="default"/>
        <w:lang w:val="en-US" w:eastAsia="en-US" w:bidi="ar-SA"/>
      </w:rPr>
    </w:lvl>
    <w:lvl w:ilvl="6" w:tplc="FAF658D4">
      <w:numFmt w:val="bullet"/>
      <w:lvlText w:val="•"/>
      <w:lvlJc w:val="left"/>
      <w:pPr>
        <w:ind w:left="6368" w:hanging="170"/>
      </w:pPr>
      <w:rPr>
        <w:rFonts w:hint="default"/>
        <w:lang w:val="en-US" w:eastAsia="en-US" w:bidi="ar-SA"/>
      </w:rPr>
    </w:lvl>
    <w:lvl w:ilvl="7" w:tplc="39946424">
      <w:numFmt w:val="bullet"/>
      <w:lvlText w:val="•"/>
      <w:lvlJc w:val="left"/>
      <w:pPr>
        <w:ind w:left="7402" w:hanging="170"/>
      </w:pPr>
      <w:rPr>
        <w:rFonts w:hint="default"/>
        <w:lang w:val="en-US" w:eastAsia="en-US" w:bidi="ar-SA"/>
      </w:rPr>
    </w:lvl>
    <w:lvl w:ilvl="8" w:tplc="2268557E">
      <w:numFmt w:val="bullet"/>
      <w:lvlText w:val="•"/>
      <w:lvlJc w:val="left"/>
      <w:pPr>
        <w:ind w:left="8436" w:hanging="170"/>
      </w:pPr>
      <w:rPr>
        <w:rFonts w:hint="default"/>
        <w:lang w:val="en-US" w:eastAsia="en-US" w:bidi="ar-SA"/>
      </w:rPr>
    </w:lvl>
  </w:abstractNum>
  <w:abstractNum w:abstractNumId="2" w15:restartNumberingAfterBreak="0">
    <w:nsid w:val="770C4BDF"/>
    <w:multiLevelType w:val="hybridMultilevel"/>
    <w:tmpl w:val="FDB6E596"/>
    <w:lvl w:ilvl="0" w:tplc="37DA26A2">
      <w:numFmt w:val="bullet"/>
      <w:lvlText w:val="➢"/>
      <w:lvlJc w:val="left"/>
      <w:pPr>
        <w:ind w:left="661" w:hanging="355"/>
      </w:pPr>
      <w:rPr>
        <w:rFonts w:ascii="SimSun-ExtB" w:eastAsia="SimSun-ExtB" w:hAnsi="SimSun-ExtB" w:cs="SimSun-ExtB" w:hint="default"/>
        <w:b w:val="0"/>
        <w:bCs w:val="0"/>
        <w:i w:val="0"/>
        <w:iCs w:val="0"/>
        <w:spacing w:val="0"/>
        <w:w w:val="100"/>
        <w:sz w:val="28"/>
        <w:szCs w:val="28"/>
        <w:lang w:val="en-US" w:eastAsia="en-US" w:bidi="ar-SA"/>
      </w:rPr>
    </w:lvl>
    <w:lvl w:ilvl="1" w:tplc="5C56C892">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031C8A54">
      <w:numFmt w:val="bullet"/>
      <w:lvlText w:val="•"/>
      <w:lvlJc w:val="left"/>
      <w:pPr>
        <w:ind w:left="2233" w:hanging="170"/>
      </w:pPr>
      <w:rPr>
        <w:rFonts w:hint="default"/>
        <w:lang w:val="en-US" w:eastAsia="en-US" w:bidi="ar-SA"/>
      </w:rPr>
    </w:lvl>
    <w:lvl w:ilvl="3" w:tplc="4176A5B4">
      <w:numFmt w:val="bullet"/>
      <w:lvlText w:val="•"/>
      <w:lvlJc w:val="left"/>
      <w:pPr>
        <w:ind w:left="3267" w:hanging="170"/>
      </w:pPr>
      <w:rPr>
        <w:rFonts w:hint="default"/>
        <w:lang w:val="en-US" w:eastAsia="en-US" w:bidi="ar-SA"/>
      </w:rPr>
    </w:lvl>
    <w:lvl w:ilvl="4" w:tplc="6F14C33C">
      <w:numFmt w:val="bullet"/>
      <w:lvlText w:val="•"/>
      <w:lvlJc w:val="left"/>
      <w:pPr>
        <w:ind w:left="4301" w:hanging="170"/>
      </w:pPr>
      <w:rPr>
        <w:rFonts w:hint="default"/>
        <w:lang w:val="en-US" w:eastAsia="en-US" w:bidi="ar-SA"/>
      </w:rPr>
    </w:lvl>
    <w:lvl w:ilvl="5" w:tplc="6AEC3896">
      <w:numFmt w:val="bullet"/>
      <w:lvlText w:val="•"/>
      <w:lvlJc w:val="left"/>
      <w:pPr>
        <w:ind w:left="5335" w:hanging="170"/>
      </w:pPr>
      <w:rPr>
        <w:rFonts w:hint="default"/>
        <w:lang w:val="en-US" w:eastAsia="en-US" w:bidi="ar-SA"/>
      </w:rPr>
    </w:lvl>
    <w:lvl w:ilvl="6" w:tplc="5EB81AEC">
      <w:numFmt w:val="bullet"/>
      <w:lvlText w:val="•"/>
      <w:lvlJc w:val="left"/>
      <w:pPr>
        <w:ind w:left="6368" w:hanging="170"/>
      </w:pPr>
      <w:rPr>
        <w:rFonts w:hint="default"/>
        <w:lang w:val="en-US" w:eastAsia="en-US" w:bidi="ar-SA"/>
      </w:rPr>
    </w:lvl>
    <w:lvl w:ilvl="7" w:tplc="2C48489C">
      <w:numFmt w:val="bullet"/>
      <w:lvlText w:val="•"/>
      <w:lvlJc w:val="left"/>
      <w:pPr>
        <w:ind w:left="7402" w:hanging="170"/>
      </w:pPr>
      <w:rPr>
        <w:rFonts w:hint="default"/>
        <w:lang w:val="en-US" w:eastAsia="en-US" w:bidi="ar-SA"/>
      </w:rPr>
    </w:lvl>
    <w:lvl w:ilvl="8" w:tplc="20607D40">
      <w:numFmt w:val="bullet"/>
      <w:lvlText w:val="•"/>
      <w:lvlJc w:val="left"/>
      <w:pPr>
        <w:ind w:left="8436" w:hanging="170"/>
      </w:pPr>
      <w:rPr>
        <w:rFonts w:hint="default"/>
        <w:lang w:val="en-US" w:eastAsia="en-US" w:bidi="ar-SA"/>
      </w:rPr>
    </w:lvl>
  </w:abstractNum>
  <w:num w:numId="1" w16cid:durableId="1386219945">
    <w:abstractNumId w:val="0"/>
  </w:num>
  <w:num w:numId="2" w16cid:durableId="1552304312">
    <w:abstractNumId w:val="1"/>
  </w:num>
  <w:num w:numId="3" w16cid:durableId="436213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4A09"/>
    <w:rsid w:val="0003606B"/>
    <w:rsid w:val="00037102"/>
    <w:rsid w:val="00091051"/>
    <w:rsid w:val="0009552F"/>
    <w:rsid w:val="0014189C"/>
    <w:rsid w:val="00147084"/>
    <w:rsid w:val="0024464C"/>
    <w:rsid w:val="00293106"/>
    <w:rsid w:val="004234C0"/>
    <w:rsid w:val="004C4F13"/>
    <w:rsid w:val="00850C18"/>
    <w:rsid w:val="009D6431"/>
    <w:rsid w:val="00A126A0"/>
    <w:rsid w:val="00CD4A09"/>
    <w:rsid w:val="00D00AFB"/>
    <w:rsid w:val="00DA2108"/>
    <w:rsid w:val="00DD0FD9"/>
    <w:rsid w:val="00E01C18"/>
    <w:rsid w:val="00E23D42"/>
    <w:rsid w:val="00E27A67"/>
    <w:rsid w:val="00E30867"/>
    <w:rsid w:val="00F65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3E21"/>
  <w15:docId w15:val="{40AD00A3-ACAD-4C8A-8A30-670C07729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322" w:lineRule="exact"/>
      <w:ind w:left="661" w:hanging="354"/>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37102"/>
    <w:rPr>
      <w:rFonts w:ascii="Tahoma" w:hAnsi="Tahoma" w:cs="Tahoma"/>
      <w:sz w:val="16"/>
      <w:szCs w:val="16"/>
    </w:rPr>
  </w:style>
  <w:style w:type="character" w:customStyle="1" w:styleId="BalloonTextChar">
    <w:name w:val="Balloon Text Char"/>
    <w:basedOn w:val="DefaultParagraphFont"/>
    <w:link w:val="BalloonText"/>
    <w:uiPriority w:val="99"/>
    <w:semiHidden/>
    <w:rsid w:val="00037102"/>
    <w:rPr>
      <w:rFonts w:ascii="Tahoma" w:eastAsia="Times New Roman" w:hAnsi="Tahoma" w:cs="Tahoma"/>
      <w:sz w:val="16"/>
      <w:szCs w:val="16"/>
    </w:rPr>
  </w:style>
  <w:style w:type="paragraph" w:styleId="Header">
    <w:name w:val="header"/>
    <w:basedOn w:val="Normal"/>
    <w:link w:val="HeaderChar"/>
    <w:uiPriority w:val="99"/>
    <w:unhideWhenUsed/>
    <w:rsid w:val="00F65830"/>
    <w:pPr>
      <w:tabs>
        <w:tab w:val="center" w:pos="4513"/>
        <w:tab w:val="right" w:pos="9026"/>
      </w:tabs>
    </w:pPr>
  </w:style>
  <w:style w:type="character" w:customStyle="1" w:styleId="HeaderChar">
    <w:name w:val="Header Char"/>
    <w:basedOn w:val="DefaultParagraphFont"/>
    <w:link w:val="Header"/>
    <w:uiPriority w:val="99"/>
    <w:rsid w:val="00F65830"/>
    <w:rPr>
      <w:rFonts w:ascii="Times New Roman" w:eastAsia="Times New Roman" w:hAnsi="Times New Roman" w:cs="Times New Roman"/>
    </w:rPr>
  </w:style>
  <w:style w:type="paragraph" w:styleId="Footer">
    <w:name w:val="footer"/>
    <w:basedOn w:val="Normal"/>
    <w:link w:val="FooterChar"/>
    <w:uiPriority w:val="99"/>
    <w:unhideWhenUsed/>
    <w:rsid w:val="00F65830"/>
    <w:pPr>
      <w:tabs>
        <w:tab w:val="center" w:pos="4513"/>
        <w:tab w:val="right" w:pos="9026"/>
      </w:tabs>
    </w:pPr>
  </w:style>
  <w:style w:type="character" w:customStyle="1" w:styleId="FooterChar">
    <w:name w:val="Footer Char"/>
    <w:basedOn w:val="DefaultParagraphFont"/>
    <w:link w:val="Footer"/>
    <w:uiPriority w:val="99"/>
    <w:rsid w:val="00F6583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Godishala Kruthikroshan</dc:creator>
  <cp:lastModifiedBy>venu madhav</cp:lastModifiedBy>
  <cp:revision>2</cp:revision>
  <dcterms:created xsi:type="dcterms:W3CDTF">2026-01-21T13:54:00Z</dcterms:created>
  <dcterms:modified xsi:type="dcterms:W3CDTF">2026-01-21T13:54:00Z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Producer">
    <vt:lpwstr>Skia/PDF m145 Google Docs Renderer</vt:lpwstr>
  </property>
  <property fmtid="{D5CDD505-2E9C-101B-9397-08002B2CF9AE}" pid="4" name="LastSaved">
    <vt:filetime>2026-01-08T00:00:00Z</vt:filetime>
  </property>
</Properties>
</file>